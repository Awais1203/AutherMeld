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732873" w14:textId="77777777" w:rsidR="00EB125B" w:rsidRDefault="00EB125B" w:rsidP="00EB125B">
      <w:pPr>
        <w:autoSpaceDE w:val="0"/>
        <w:autoSpaceDN w:val="0"/>
        <w:adjustRightInd w:val="0"/>
        <w:rPr>
          <w:rFonts w:ascii="AppleSystemUIFontBold" w:hAnsi="AppleSystemUIFontBold" w:cs="AppleSystemUIFontBold"/>
          <w:b/>
          <w:bCs/>
          <w:sz w:val="40"/>
          <w:szCs w:val="40"/>
        </w:rPr>
      </w:pPr>
      <w:r>
        <w:rPr>
          <w:rFonts w:ascii="AppleSystemUIFontBold" w:hAnsi="AppleSystemUIFontBold" w:cs="AppleSystemUIFontBold"/>
          <w:b/>
          <w:bCs/>
          <w:sz w:val="40"/>
          <w:szCs w:val="40"/>
        </w:rPr>
        <w:t>AM Brief Doc Overview</w:t>
      </w:r>
    </w:p>
    <w:p w14:paraId="00E3C555" w14:textId="77777777" w:rsidR="00EB125B" w:rsidRDefault="00EB125B" w:rsidP="00EB125B">
      <w:pPr>
        <w:autoSpaceDE w:val="0"/>
        <w:autoSpaceDN w:val="0"/>
        <w:adjustRightInd w:val="0"/>
        <w:rPr>
          <w:rFonts w:ascii="AppleSystemUIFont" w:hAnsi="AppleSystemUIFont" w:cs="AppleSystemUIFont"/>
          <w:sz w:val="26"/>
          <w:szCs w:val="26"/>
        </w:rPr>
      </w:pPr>
    </w:p>
    <w:p w14:paraId="3D16039A"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If you end up having to build this yourself, you need a hyper-focused, click-by-click manual. This is not the time to learn advanced coding theories; this is about connecting the pipes, pasting the keys, and getting the demo live.</w:t>
      </w:r>
    </w:p>
    <w:p w14:paraId="10950DDB"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Here is your exact, step-by-step survival guide to building the AuthorMeld MVP yourself.</w:t>
      </w:r>
    </w:p>
    <w:p w14:paraId="66583283" w14:textId="77777777" w:rsidR="00EB125B" w:rsidRDefault="00EB125B" w:rsidP="00EB125B">
      <w:pPr>
        <w:autoSpaceDE w:val="0"/>
        <w:autoSpaceDN w:val="0"/>
        <w:adjustRightInd w:val="0"/>
        <w:rPr>
          <w:rFonts w:ascii="AppleSystemUIFontBold" w:hAnsi="AppleSystemUIFontBold" w:cs="AppleSystemUIFontBold"/>
          <w:b/>
          <w:bCs/>
          <w:sz w:val="26"/>
          <w:szCs w:val="26"/>
        </w:rPr>
      </w:pPr>
    </w:p>
    <w:p w14:paraId="41414082" w14:textId="45D52C85" w:rsidR="00EB125B" w:rsidRPr="00EB125B" w:rsidRDefault="009D43C3" w:rsidP="00EB125B">
      <w:pPr>
        <w:autoSpaceDE w:val="0"/>
        <w:autoSpaceDN w:val="0"/>
        <w:adjustRightInd w:val="0"/>
        <w:rPr>
          <w:rFonts w:ascii="AppleSystemUIFontBold" w:hAnsi="AppleSystemUIFontBold" w:cs="AppleSystemUIFontBold"/>
          <w:b/>
          <w:bCs/>
          <w:color w:val="0432FF"/>
          <w:sz w:val="26"/>
          <w:szCs w:val="26"/>
        </w:rPr>
      </w:pPr>
      <w:r>
        <w:rPr>
          <w:rFonts w:ascii="AppleSystemUIFontBold" w:hAnsi="AppleSystemUIFontBold" w:cs="AppleSystemUIFontBold"/>
          <w:b/>
          <w:bCs/>
          <w:color w:val="0432FF"/>
          <w:sz w:val="26"/>
          <w:szCs w:val="26"/>
        </w:rPr>
        <w:t xml:space="preserve">DOUG </w:t>
      </w:r>
      <w:r w:rsidR="00EB125B" w:rsidRPr="00EB125B">
        <w:rPr>
          <w:rFonts w:ascii="AppleSystemUIFontBold" w:hAnsi="AppleSystemUIFontBold" w:cs="AppleSystemUIFontBold"/>
          <w:b/>
          <w:bCs/>
          <w:color w:val="0432FF"/>
          <w:sz w:val="26"/>
          <w:szCs w:val="26"/>
        </w:rPr>
        <w:t>Step 1: Account Setup &amp; API Keys</w:t>
      </w:r>
    </w:p>
    <w:p w14:paraId="7F548CAC"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Before you touch any code, you need to gather your "keys." Keep a blank Notepad document open on your computer to paste these into.</w:t>
      </w:r>
    </w:p>
    <w:p w14:paraId="69A58D54" w14:textId="77777777" w:rsidR="00EB125B" w:rsidRDefault="00EB125B" w:rsidP="00EB125B">
      <w:pPr>
        <w:numPr>
          <w:ilvl w:val="0"/>
          <w:numId w:val="1"/>
        </w:numPr>
        <w:autoSpaceDE w:val="0"/>
        <w:autoSpaceDN w:val="0"/>
        <w:adjustRightInd w:val="0"/>
        <w:ind w:left="0" w:firstLine="0"/>
        <w:rPr>
          <w:rFonts w:ascii="AppleSystemUIFont" w:hAnsi="AppleSystemUIFont" w:cs="AppleSystemUIFont"/>
          <w:sz w:val="26"/>
          <w:szCs w:val="26"/>
        </w:rPr>
      </w:pPr>
      <w:proofErr w:type="spellStart"/>
      <w:r>
        <w:rPr>
          <w:rFonts w:ascii="AppleSystemUIFontBold" w:hAnsi="AppleSystemUIFontBold" w:cs="AppleSystemUIFontBold"/>
          <w:b/>
          <w:bCs/>
          <w:sz w:val="26"/>
          <w:szCs w:val="26"/>
        </w:rPr>
        <w:t>HeyGen</w:t>
      </w:r>
      <w:proofErr w:type="spellEnd"/>
      <w:r>
        <w:rPr>
          <w:rFonts w:ascii="AppleSystemUIFontBold" w:hAnsi="AppleSystemUIFontBold" w:cs="AppleSystemUIFontBold"/>
          <w:b/>
          <w:bCs/>
          <w:sz w:val="26"/>
          <w:szCs w:val="26"/>
        </w:rPr>
        <w:t xml:space="preserve"> Enterprise Account:</w:t>
      </w:r>
      <w:r>
        <w:rPr>
          <w:rFonts w:ascii="AppleSystemUIFont" w:hAnsi="AppleSystemUIFont" w:cs="AppleSystemUIFont"/>
          <w:sz w:val="26"/>
          <w:szCs w:val="26"/>
        </w:rPr>
        <w:t xml:space="preserve"> * </w:t>
      </w:r>
      <w:r>
        <w:rPr>
          <w:rFonts w:ascii="AppleSystemUIFontItalic" w:hAnsi="AppleSystemUIFontItalic" w:cs="AppleSystemUIFontItalic"/>
          <w:i/>
          <w:iCs/>
          <w:sz w:val="26"/>
          <w:szCs w:val="26"/>
        </w:rPr>
        <w:t xml:space="preserve">Note: Interactive Streaming Avatars require a paid </w:t>
      </w:r>
      <w:proofErr w:type="spellStart"/>
      <w:r>
        <w:rPr>
          <w:rFonts w:ascii="AppleSystemUIFontItalic" w:hAnsi="AppleSystemUIFontItalic" w:cs="AppleSystemUIFontItalic"/>
          <w:i/>
          <w:iCs/>
          <w:sz w:val="26"/>
          <w:szCs w:val="26"/>
        </w:rPr>
        <w:t>HeyGen</w:t>
      </w:r>
      <w:proofErr w:type="spellEnd"/>
      <w:r>
        <w:rPr>
          <w:rFonts w:ascii="AppleSystemUIFontItalic" w:hAnsi="AppleSystemUIFontItalic" w:cs="AppleSystemUIFontItalic"/>
          <w:i/>
          <w:iCs/>
          <w:sz w:val="26"/>
          <w:szCs w:val="26"/>
        </w:rPr>
        <w:t xml:space="preserve"> subscription with API access.</w:t>
      </w:r>
    </w:p>
    <w:p w14:paraId="0F2BD09F" w14:textId="77777777" w:rsidR="00EB125B" w:rsidRDefault="00EB125B" w:rsidP="00EB125B">
      <w:pPr>
        <w:numPr>
          <w:ilvl w:val="1"/>
          <w:numId w:val="1"/>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Log into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go to </w:t>
      </w:r>
      <w:r>
        <w:rPr>
          <w:rFonts w:ascii="AppleSystemUIFontBold" w:hAnsi="AppleSystemUIFontBold" w:cs="AppleSystemUIFontBold"/>
          <w:b/>
          <w:bCs/>
          <w:sz w:val="26"/>
          <w:szCs w:val="26"/>
        </w:rPr>
        <w:t>Settings &gt; API</w:t>
      </w:r>
      <w:r>
        <w:rPr>
          <w:rFonts w:ascii="AppleSystemUIFont" w:hAnsi="AppleSystemUIFont" w:cs="AppleSystemUIFont"/>
          <w:sz w:val="26"/>
          <w:szCs w:val="26"/>
        </w:rPr>
        <w:t>.</w:t>
      </w:r>
    </w:p>
    <w:p w14:paraId="1EEF15F7" w14:textId="77777777" w:rsidR="00EB125B" w:rsidRDefault="00EB125B" w:rsidP="00EB125B">
      <w:pPr>
        <w:numPr>
          <w:ilvl w:val="1"/>
          <w:numId w:val="1"/>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Click </w:t>
      </w:r>
      <w:r>
        <w:rPr>
          <w:rFonts w:ascii="AppleSystemUIFontBold" w:hAnsi="AppleSystemUIFontBold" w:cs="AppleSystemUIFontBold"/>
          <w:b/>
          <w:bCs/>
          <w:sz w:val="26"/>
          <w:szCs w:val="26"/>
        </w:rPr>
        <w:t>Generate API Key</w:t>
      </w:r>
      <w:r>
        <w:rPr>
          <w:rFonts w:ascii="AppleSystemUIFont" w:hAnsi="AppleSystemUIFont" w:cs="AppleSystemUIFont"/>
          <w:sz w:val="26"/>
          <w:szCs w:val="26"/>
        </w:rPr>
        <w:t xml:space="preserve"> and copy it to your notepad.</w:t>
      </w:r>
    </w:p>
    <w:p w14:paraId="552A7308" w14:textId="77777777" w:rsidR="00EB125B" w:rsidRDefault="00EB125B" w:rsidP="00EB125B">
      <w:pPr>
        <w:numPr>
          <w:ilvl w:val="0"/>
          <w:numId w:val="1"/>
        </w:numPr>
        <w:autoSpaceDE w:val="0"/>
        <w:autoSpaceDN w:val="0"/>
        <w:adjustRightInd w:val="0"/>
        <w:ind w:left="0" w:firstLine="0"/>
        <w:rPr>
          <w:rFonts w:ascii="AppleSystemUIFont" w:hAnsi="AppleSystemUIFont" w:cs="AppleSystemUIFont"/>
          <w:sz w:val="26"/>
          <w:szCs w:val="26"/>
        </w:rPr>
      </w:pPr>
      <w:proofErr w:type="spellStart"/>
      <w:r>
        <w:rPr>
          <w:rFonts w:ascii="AppleSystemUIFontBold" w:hAnsi="AppleSystemUIFontBold" w:cs="AppleSystemUIFontBold"/>
          <w:b/>
          <w:bCs/>
          <w:sz w:val="26"/>
          <w:szCs w:val="26"/>
        </w:rPr>
        <w:t>OpenAI</w:t>
      </w:r>
      <w:proofErr w:type="spellEnd"/>
      <w:r>
        <w:rPr>
          <w:rFonts w:ascii="AppleSystemUIFontBold" w:hAnsi="AppleSystemUIFontBold" w:cs="AppleSystemUIFontBold"/>
          <w:b/>
          <w:bCs/>
          <w:sz w:val="26"/>
          <w:szCs w:val="26"/>
        </w:rPr>
        <w:t xml:space="preserve"> Developer Account:</w:t>
      </w:r>
    </w:p>
    <w:p w14:paraId="588BCCA0" w14:textId="77777777" w:rsidR="00EB125B" w:rsidRDefault="00EB125B" w:rsidP="00EB125B">
      <w:pPr>
        <w:numPr>
          <w:ilvl w:val="1"/>
          <w:numId w:val="1"/>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Go to platform.openai.com and create an account.</w:t>
      </w:r>
    </w:p>
    <w:p w14:paraId="06360459" w14:textId="77777777" w:rsidR="00EB125B" w:rsidRDefault="00EB125B" w:rsidP="00EB125B">
      <w:pPr>
        <w:numPr>
          <w:ilvl w:val="1"/>
          <w:numId w:val="1"/>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Go to </w:t>
      </w:r>
      <w:r>
        <w:rPr>
          <w:rFonts w:ascii="AppleSystemUIFontBold" w:hAnsi="AppleSystemUIFontBold" w:cs="AppleSystemUIFontBold"/>
          <w:b/>
          <w:bCs/>
          <w:sz w:val="26"/>
          <w:szCs w:val="26"/>
        </w:rPr>
        <w:t>Settings &gt; Billing</w:t>
      </w:r>
      <w:r>
        <w:rPr>
          <w:rFonts w:ascii="AppleSystemUIFont" w:hAnsi="AppleSystemUIFont" w:cs="AppleSystemUIFont"/>
          <w:sz w:val="26"/>
          <w:szCs w:val="26"/>
        </w:rPr>
        <w:t xml:space="preserve"> and add a credit card. (It costs pennies per API call, but it won't work without a card on file).</w:t>
      </w:r>
    </w:p>
    <w:p w14:paraId="61518539" w14:textId="77777777" w:rsidR="00EB125B" w:rsidRDefault="00EB125B" w:rsidP="00EB125B">
      <w:pPr>
        <w:numPr>
          <w:ilvl w:val="1"/>
          <w:numId w:val="1"/>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Go to </w:t>
      </w:r>
      <w:r>
        <w:rPr>
          <w:rFonts w:ascii="AppleSystemUIFontBold" w:hAnsi="AppleSystemUIFontBold" w:cs="AppleSystemUIFontBold"/>
          <w:b/>
          <w:bCs/>
          <w:sz w:val="26"/>
          <w:szCs w:val="26"/>
        </w:rPr>
        <w:t>API Keys</w:t>
      </w:r>
      <w:r>
        <w:rPr>
          <w:rFonts w:ascii="AppleSystemUIFont" w:hAnsi="AppleSystemUIFont" w:cs="AppleSystemUIFont"/>
          <w:sz w:val="26"/>
          <w:szCs w:val="26"/>
        </w:rPr>
        <w:t xml:space="preserve">, click </w:t>
      </w:r>
      <w:r>
        <w:rPr>
          <w:rFonts w:ascii="AppleSystemUIFontBold" w:hAnsi="AppleSystemUIFontBold" w:cs="AppleSystemUIFontBold"/>
          <w:b/>
          <w:bCs/>
          <w:sz w:val="26"/>
          <w:szCs w:val="26"/>
        </w:rPr>
        <w:t>Create new secret key</w:t>
      </w:r>
      <w:r>
        <w:rPr>
          <w:rFonts w:ascii="AppleSystemUIFont" w:hAnsi="AppleSystemUIFont" w:cs="AppleSystemUIFont"/>
          <w:sz w:val="26"/>
          <w:szCs w:val="26"/>
        </w:rPr>
        <w:t>, name it "AuthorMeld MVP," and copy it to your notepad.</w:t>
      </w:r>
    </w:p>
    <w:p w14:paraId="0F70D312" w14:textId="77777777" w:rsidR="00EB125B" w:rsidRDefault="00EB125B" w:rsidP="00EB125B">
      <w:pPr>
        <w:numPr>
          <w:ilvl w:val="0"/>
          <w:numId w:val="1"/>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 xml:space="preserve">GitHub &amp; </w:t>
      </w:r>
      <w:proofErr w:type="spellStart"/>
      <w:r>
        <w:rPr>
          <w:rFonts w:ascii="AppleSystemUIFontBold" w:hAnsi="AppleSystemUIFontBold" w:cs="AppleSystemUIFontBold"/>
          <w:b/>
          <w:bCs/>
          <w:sz w:val="26"/>
          <w:szCs w:val="26"/>
        </w:rPr>
        <w:t>Vercel</w:t>
      </w:r>
      <w:proofErr w:type="spellEnd"/>
      <w:r>
        <w:rPr>
          <w:rFonts w:ascii="AppleSystemUIFontBold" w:hAnsi="AppleSystemUIFontBold" w:cs="AppleSystemUIFontBold"/>
          <w:b/>
          <w:bCs/>
          <w:sz w:val="26"/>
          <w:szCs w:val="26"/>
        </w:rPr>
        <w:t>:</w:t>
      </w:r>
    </w:p>
    <w:p w14:paraId="765E1A93" w14:textId="77777777" w:rsidR="00EB125B" w:rsidRDefault="00EB125B" w:rsidP="00EB125B">
      <w:pPr>
        <w:numPr>
          <w:ilvl w:val="1"/>
          <w:numId w:val="1"/>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Create a free account at github.com.</w:t>
      </w:r>
    </w:p>
    <w:p w14:paraId="132E6CB8" w14:textId="77777777" w:rsidR="00EB125B" w:rsidRDefault="00EB125B" w:rsidP="00EB125B">
      <w:pPr>
        <w:numPr>
          <w:ilvl w:val="1"/>
          <w:numId w:val="1"/>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Create a free account at vercel.com (you can sign in using your new GitHub account).</w:t>
      </w:r>
    </w:p>
    <w:p w14:paraId="770D974C" w14:textId="77777777" w:rsidR="00EB125B" w:rsidRDefault="00EB125B" w:rsidP="00EB125B">
      <w:pPr>
        <w:autoSpaceDE w:val="0"/>
        <w:autoSpaceDN w:val="0"/>
        <w:adjustRightInd w:val="0"/>
        <w:rPr>
          <w:rFonts w:ascii="AppleSystemUIFont" w:hAnsi="AppleSystemUIFont" w:cs="AppleSystemUIFont"/>
          <w:sz w:val="26"/>
          <w:szCs w:val="26"/>
        </w:rPr>
      </w:pPr>
    </w:p>
    <w:p w14:paraId="5F723140" w14:textId="120E9792" w:rsidR="00EB125B" w:rsidRPr="00EB125B" w:rsidRDefault="009D43C3" w:rsidP="00EB125B">
      <w:pPr>
        <w:autoSpaceDE w:val="0"/>
        <w:autoSpaceDN w:val="0"/>
        <w:adjustRightInd w:val="0"/>
        <w:rPr>
          <w:rFonts w:ascii="AppleSystemUIFontBold" w:hAnsi="AppleSystemUIFontBold" w:cs="AppleSystemUIFontBold"/>
          <w:b/>
          <w:bCs/>
          <w:color w:val="0432FF"/>
          <w:sz w:val="26"/>
          <w:szCs w:val="26"/>
        </w:rPr>
      </w:pPr>
      <w:r>
        <w:rPr>
          <w:rFonts w:ascii="AppleSystemUIFontBold" w:hAnsi="AppleSystemUIFontBold" w:cs="AppleSystemUIFontBold"/>
          <w:b/>
          <w:bCs/>
          <w:color w:val="0432FF"/>
          <w:sz w:val="26"/>
          <w:szCs w:val="26"/>
        </w:rPr>
        <w:t xml:space="preserve">DOUG </w:t>
      </w:r>
      <w:r w:rsidR="00EB125B" w:rsidRPr="00EB125B">
        <w:rPr>
          <w:rFonts w:ascii="AppleSystemUIFontBold" w:hAnsi="AppleSystemUIFontBold" w:cs="AppleSystemUIFontBold"/>
          <w:b/>
          <w:bCs/>
          <w:color w:val="0432FF"/>
          <w:sz w:val="26"/>
          <w:szCs w:val="26"/>
        </w:rPr>
        <w:t>Step 2: Sourcing the Perfect Wikimedia Image</w:t>
      </w:r>
    </w:p>
    <w:p w14:paraId="3AD83ACB" w14:textId="77777777" w:rsidR="00EB125B" w:rsidRDefault="00EB125B" w:rsidP="00EB125B">
      <w:pPr>
        <w:autoSpaceDE w:val="0"/>
        <w:autoSpaceDN w:val="0"/>
        <w:adjustRightInd w:val="0"/>
        <w:rPr>
          <w:rFonts w:ascii="AppleSystemUIFont" w:hAnsi="AppleSystemUIFont" w:cs="AppleSystemUIFont"/>
          <w:sz w:val="26"/>
          <w:szCs w:val="26"/>
        </w:rPr>
      </w:pPr>
      <w:proofErr w:type="spellStart"/>
      <w:r>
        <w:rPr>
          <w:rFonts w:ascii="AppleSystemUIFont" w:hAnsi="AppleSystemUIFont" w:cs="AppleSystemUIFont"/>
          <w:sz w:val="26"/>
          <w:szCs w:val="26"/>
        </w:rPr>
        <w:t>HeyGen’s</w:t>
      </w:r>
      <w:proofErr w:type="spellEnd"/>
      <w:r>
        <w:rPr>
          <w:rFonts w:ascii="AppleSystemUIFont" w:hAnsi="AppleSystemUIFont" w:cs="AppleSystemUIFont"/>
          <w:sz w:val="26"/>
          <w:szCs w:val="26"/>
        </w:rPr>
        <w:t xml:space="preserve"> "Photo Avatar" AI maps a 3D mesh onto a 2D image. If the image is flawed, the avatar will warp, glitch, and ruin the billionaire pitch. Here is exactly how to find the right Napoleon Hill image on Wikimedia Commons:</w:t>
      </w:r>
    </w:p>
    <w:p w14:paraId="14544FB8" w14:textId="77777777" w:rsidR="00EB125B" w:rsidRDefault="00EB125B" w:rsidP="00EB125B">
      <w:pPr>
        <w:numPr>
          <w:ilvl w:val="0"/>
          <w:numId w:val="2"/>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Search Wikimedia Commons for "Napoleon Hill".</w:t>
      </w:r>
    </w:p>
    <w:p w14:paraId="018314BF" w14:textId="77777777" w:rsidR="00EB125B" w:rsidRDefault="00EB125B" w:rsidP="00EB125B">
      <w:pPr>
        <w:numPr>
          <w:ilvl w:val="0"/>
          <w:numId w:val="2"/>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The Strict Filtering Criteria:</w:t>
      </w:r>
    </w:p>
    <w:p w14:paraId="1CBFA121" w14:textId="77777777" w:rsidR="00EB125B" w:rsidRDefault="00EB125B" w:rsidP="00EB125B">
      <w:pPr>
        <w:numPr>
          <w:ilvl w:val="1"/>
          <w:numId w:val="2"/>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Resolution:</w:t>
      </w:r>
      <w:r>
        <w:rPr>
          <w:rFonts w:ascii="AppleSystemUIFont" w:hAnsi="AppleSystemUIFont" w:cs="AppleSystemUIFont"/>
          <w:sz w:val="26"/>
          <w:szCs w:val="26"/>
        </w:rPr>
        <w:t xml:space="preserve"> Do not download the thumbnail. Click the image and download the "Original File" (it must be at least 1080x1080 pixels).</w:t>
      </w:r>
    </w:p>
    <w:p w14:paraId="7E953C3D" w14:textId="77777777" w:rsidR="00EB125B" w:rsidRDefault="00EB125B" w:rsidP="00EB125B">
      <w:pPr>
        <w:numPr>
          <w:ilvl w:val="1"/>
          <w:numId w:val="2"/>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Direct Gaze:</w:t>
      </w:r>
      <w:r>
        <w:rPr>
          <w:rFonts w:ascii="AppleSystemUIFont" w:hAnsi="AppleSystemUIFont" w:cs="AppleSystemUIFont"/>
          <w:sz w:val="26"/>
          <w:szCs w:val="26"/>
        </w:rPr>
        <w:t xml:space="preserve"> He </w:t>
      </w:r>
      <w:r>
        <w:rPr>
          <w:rFonts w:ascii="AppleSystemUIFontItalic" w:hAnsi="AppleSystemUIFontItalic" w:cs="AppleSystemUIFontItalic"/>
          <w:i/>
          <w:iCs/>
          <w:sz w:val="26"/>
          <w:szCs w:val="26"/>
        </w:rPr>
        <w:t>must</w:t>
      </w:r>
      <w:r>
        <w:rPr>
          <w:rFonts w:ascii="AppleSystemUIFont" w:hAnsi="AppleSystemUIFont" w:cs="AppleSystemUIFont"/>
          <w:sz w:val="26"/>
          <w:szCs w:val="26"/>
        </w:rPr>
        <w:t xml:space="preserve"> be looking directly into the lens. Even a 15-degree head turn will cause the AI's jawline tracking to look disjointed when he speaks.</w:t>
      </w:r>
    </w:p>
    <w:p w14:paraId="3E34DFEB" w14:textId="77777777" w:rsidR="00EB125B" w:rsidRDefault="00EB125B" w:rsidP="00EB125B">
      <w:pPr>
        <w:numPr>
          <w:ilvl w:val="1"/>
          <w:numId w:val="2"/>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Closed Mouth:</w:t>
      </w:r>
      <w:r>
        <w:rPr>
          <w:rFonts w:ascii="AppleSystemUIFont" w:hAnsi="AppleSystemUIFont" w:cs="AppleSystemUIFont"/>
          <w:sz w:val="26"/>
          <w:szCs w:val="26"/>
        </w:rPr>
        <w:t xml:space="preserve"> Find an image where his lips are firmly touching. If his mouth is slightly open in the original photo, the AI will generate a weird "double mouth" effect when he stops talking.</w:t>
      </w:r>
    </w:p>
    <w:p w14:paraId="0D7EFDE3" w14:textId="77777777" w:rsidR="00EB125B" w:rsidRDefault="00EB125B" w:rsidP="00EB125B">
      <w:pPr>
        <w:numPr>
          <w:ilvl w:val="1"/>
          <w:numId w:val="2"/>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Lighting:</w:t>
      </w:r>
      <w:r>
        <w:rPr>
          <w:rFonts w:ascii="AppleSystemUIFont" w:hAnsi="AppleSystemUIFont" w:cs="AppleSystemUIFont"/>
          <w:sz w:val="26"/>
          <w:szCs w:val="26"/>
        </w:rPr>
        <w:t xml:space="preserve"> Avoid high-contrast shadows splitting his face. Even, flat lighting across the face allows the AI to render skin textures correctly on the massive screen.</w:t>
      </w:r>
    </w:p>
    <w:p w14:paraId="5BDE93D4" w14:textId="77777777" w:rsidR="00EB125B" w:rsidRDefault="00EB125B" w:rsidP="00EB125B">
      <w:pPr>
        <w:numPr>
          <w:ilvl w:val="1"/>
          <w:numId w:val="2"/>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lastRenderedPageBreak/>
        <w:t>Cropping:</w:t>
      </w:r>
      <w:r>
        <w:rPr>
          <w:rFonts w:ascii="AppleSystemUIFont" w:hAnsi="AppleSystemUIFont" w:cs="AppleSystemUIFont"/>
          <w:sz w:val="26"/>
          <w:szCs w:val="26"/>
        </w:rPr>
        <w:t xml:space="preserve"> You want a medium close-up (chest up to the top of his head).</w:t>
      </w:r>
    </w:p>
    <w:p w14:paraId="04DA05DC" w14:textId="77777777" w:rsidR="00EB125B" w:rsidRDefault="00EB125B" w:rsidP="00EB125B">
      <w:pPr>
        <w:autoSpaceDE w:val="0"/>
        <w:autoSpaceDN w:val="0"/>
        <w:adjustRightInd w:val="0"/>
        <w:rPr>
          <w:rFonts w:ascii="AppleSystemUIFont" w:hAnsi="AppleSystemUIFont" w:cs="AppleSystemUIFont"/>
          <w:sz w:val="26"/>
          <w:szCs w:val="26"/>
        </w:rPr>
      </w:pPr>
    </w:p>
    <w:p w14:paraId="3B1F743B" w14:textId="7809A70E" w:rsidR="00EB125B" w:rsidRPr="00EB125B" w:rsidRDefault="009D43C3" w:rsidP="00EB125B">
      <w:pPr>
        <w:autoSpaceDE w:val="0"/>
        <w:autoSpaceDN w:val="0"/>
        <w:adjustRightInd w:val="0"/>
        <w:rPr>
          <w:rFonts w:ascii="AppleSystemUIFontBold" w:hAnsi="AppleSystemUIFontBold" w:cs="AppleSystemUIFontBold"/>
          <w:b/>
          <w:bCs/>
          <w:color w:val="0432FF"/>
          <w:sz w:val="26"/>
          <w:szCs w:val="26"/>
        </w:rPr>
      </w:pPr>
      <w:r>
        <w:rPr>
          <w:rFonts w:ascii="AppleSystemUIFontBold" w:hAnsi="AppleSystemUIFontBold" w:cs="AppleSystemUIFontBold"/>
          <w:b/>
          <w:bCs/>
          <w:color w:val="0432FF"/>
          <w:sz w:val="26"/>
          <w:szCs w:val="26"/>
        </w:rPr>
        <w:t xml:space="preserve">DOUG </w:t>
      </w:r>
      <w:r w:rsidR="00EB125B" w:rsidRPr="00EB125B">
        <w:rPr>
          <w:rFonts w:ascii="AppleSystemUIFontBold" w:hAnsi="AppleSystemUIFontBold" w:cs="AppleSystemUIFontBold"/>
          <w:b/>
          <w:bCs/>
          <w:color w:val="0432FF"/>
          <w:sz w:val="26"/>
          <w:szCs w:val="26"/>
        </w:rPr>
        <w:t xml:space="preserve">Step 3: Generating the </w:t>
      </w:r>
      <w:proofErr w:type="spellStart"/>
      <w:r w:rsidR="00EB125B" w:rsidRPr="00EB125B">
        <w:rPr>
          <w:rFonts w:ascii="AppleSystemUIFontBold" w:hAnsi="AppleSystemUIFontBold" w:cs="AppleSystemUIFontBold"/>
          <w:b/>
          <w:bCs/>
          <w:color w:val="0432FF"/>
          <w:sz w:val="26"/>
          <w:szCs w:val="26"/>
        </w:rPr>
        <w:t>HeyGen</w:t>
      </w:r>
      <w:proofErr w:type="spellEnd"/>
      <w:r w:rsidR="00EB125B" w:rsidRPr="00EB125B">
        <w:rPr>
          <w:rFonts w:ascii="AppleSystemUIFontBold" w:hAnsi="AppleSystemUIFontBold" w:cs="AppleSystemUIFontBold"/>
          <w:b/>
          <w:bCs/>
          <w:color w:val="0432FF"/>
          <w:sz w:val="26"/>
          <w:szCs w:val="26"/>
        </w:rPr>
        <w:t xml:space="preserve"> Avatar ID</w:t>
      </w:r>
    </w:p>
    <w:p w14:paraId="40BAD4D3"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Now we turn that static photo into a streaming asset.</w:t>
      </w:r>
    </w:p>
    <w:p w14:paraId="5A8370E0" w14:textId="77777777" w:rsidR="00EB125B" w:rsidRDefault="00EB125B" w:rsidP="00EB125B">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Log into your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dashboard.</w:t>
      </w:r>
    </w:p>
    <w:p w14:paraId="7F8E337D" w14:textId="77777777" w:rsidR="00EB125B" w:rsidRDefault="00EB125B" w:rsidP="00EB125B">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On the left menu, click </w:t>
      </w:r>
      <w:r>
        <w:rPr>
          <w:rFonts w:ascii="AppleSystemUIFontBold" w:hAnsi="AppleSystemUIFontBold" w:cs="AppleSystemUIFontBold"/>
          <w:b/>
          <w:bCs/>
          <w:sz w:val="26"/>
          <w:szCs w:val="26"/>
        </w:rPr>
        <w:t>Avatars</w:t>
      </w:r>
      <w:r>
        <w:rPr>
          <w:rFonts w:ascii="AppleSystemUIFont" w:hAnsi="AppleSystemUIFont" w:cs="AppleSystemUIFont"/>
          <w:sz w:val="26"/>
          <w:szCs w:val="26"/>
        </w:rPr>
        <w:t>.</w:t>
      </w:r>
    </w:p>
    <w:p w14:paraId="0D5A34C1" w14:textId="77777777" w:rsidR="00EB125B" w:rsidRDefault="00EB125B" w:rsidP="00EB125B">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Select </w:t>
      </w:r>
      <w:r>
        <w:rPr>
          <w:rFonts w:ascii="AppleSystemUIFontBold" w:hAnsi="AppleSystemUIFontBold" w:cs="AppleSystemUIFontBold"/>
          <w:b/>
          <w:bCs/>
          <w:sz w:val="26"/>
          <w:szCs w:val="26"/>
        </w:rPr>
        <w:t>Create New Avatar</w:t>
      </w:r>
      <w:r>
        <w:rPr>
          <w:rFonts w:ascii="AppleSystemUIFont" w:hAnsi="AppleSystemUIFont" w:cs="AppleSystemUIFont"/>
          <w:sz w:val="26"/>
          <w:szCs w:val="26"/>
        </w:rPr>
        <w:t xml:space="preserve"> and choose </w:t>
      </w:r>
      <w:r>
        <w:rPr>
          <w:rFonts w:ascii="AppleSystemUIFontBold" w:hAnsi="AppleSystemUIFontBold" w:cs="AppleSystemUIFontBold"/>
          <w:b/>
          <w:bCs/>
          <w:sz w:val="26"/>
          <w:szCs w:val="26"/>
        </w:rPr>
        <w:t>Start with Photo</w:t>
      </w:r>
      <w:r>
        <w:rPr>
          <w:rFonts w:ascii="AppleSystemUIFont" w:hAnsi="AppleSystemUIFont" w:cs="AppleSystemUIFont"/>
          <w:sz w:val="26"/>
          <w:szCs w:val="26"/>
        </w:rPr>
        <w:t xml:space="preserve"> (or "Photo Avatar").</w:t>
      </w:r>
    </w:p>
    <w:p w14:paraId="58A68AC8" w14:textId="77777777" w:rsidR="00EB125B" w:rsidRDefault="00EB125B" w:rsidP="00EB125B">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Upload your perfect Napoleon Hill image. Choose his gender and click Continue.</w:t>
      </w:r>
    </w:p>
    <w:p w14:paraId="0826FD1E" w14:textId="77777777" w:rsidR="00EB125B" w:rsidRDefault="00EB125B" w:rsidP="00EB125B">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Wait for the AI to process the image (about 2-5 minutes).</w:t>
      </w:r>
    </w:p>
    <w:p w14:paraId="5AC90EEF" w14:textId="77777777" w:rsidR="00EB125B" w:rsidRDefault="00EB125B" w:rsidP="00EB125B">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Once generated, go to </w:t>
      </w:r>
      <w:r>
        <w:rPr>
          <w:rFonts w:ascii="AppleSystemUIFontBold" w:hAnsi="AppleSystemUIFontBold" w:cs="AppleSystemUIFontBold"/>
          <w:b/>
          <w:bCs/>
          <w:sz w:val="26"/>
          <w:szCs w:val="26"/>
        </w:rPr>
        <w:t>Labs &gt; Interactive Avatar</w:t>
      </w:r>
      <w:r>
        <w:rPr>
          <w:rFonts w:ascii="AppleSystemUIFont" w:hAnsi="AppleSystemUIFont" w:cs="AppleSystemUIFont"/>
          <w:sz w:val="26"/>
          <w:szCs w:val="26"/>
        </w:rPr>
        <w:t xml:space="preserve"> (or labs.heygen.com/</w:t>
      </w:r>
      <w:proofErr w:type="gramStart"/>
      <w:r>
        <w:rPr>
          <w:rFonts w:ascii="AppleSystemUIFont" w:hAnsi="AppleSystemUIFont" w:cs="AppleSystemUIFont"/>
          <w:sz w:val="26"/>
          <w:szCs w:val="26"/>
        </w:rPr>
        <w:t>interactive-avatar</w:t>
      </w:r>
      <w:proofErr w:type="gramEnd"/>
      <w:r>
        <w:rPr>
          <w:rFonts w:ascii="AppleSystemUIFont" w:hAnsi="AppleSystemUIFont" w:cs="AppleSystemUIFont"/>
          <w:sz w:val="26"/>
          <w:szCs w:val="26"/>
        </w:rPr>
        <w:t>).</w:t>
      </w:r>
    </w:p>
    <w:p w14:paraId="6E4ED903" w14:textId="77777777" w:rsidR="00EB125B" w:rsidRDefault="00EB125B" w:rsidP="00EB125B">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Select your new Napoleon Hill photo avatar.</w:t>
      </w:r>
    </w:p>
    <w:p w14:paraId="61E84166" w14:textId="77777777" w:rsidR="00EB125B" w:rsidRDefault="00EB125B" w:rsidP="00EB125B">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Crucial Step:</w:t>
      </w:r>
      <w:r>
        <w:rPr>
          <w:rFonts w:ascii="AppleSystemUIFont" w:hAnsi="AppleSystemUIFont" w:cs="AppleSystemUIFont"/>
          <w:sz w:val="26"/>
          <w:szCs w:val="26"/>
        </w:rPr>
        <w:t xml:space="preserve"> Look at the URL in your browser, or click the settings for that avatar, and copy the </w:t>
      </w:r>
      <w:r>
        <w:rPr>
          <w:rFonts w:ascii="AppleSystemUIFontBold" w:hAnsi="AppleSystemUIFontBold" w:cs="AppleSystemUIFontBold"/>
          <w:b/>
          <w:bCs/>
          <w:sz w:val="26"/>
          <w:szCs w:val="26"/>
        </w:rPr>
        <w:t>Avatar ID</w:t>
      </w:r>
      <w:r>
        <w:rPr>
          <w:rFonts w:ascii="AppleSystemUIFont" w:hAnsi="AppleSystemUIFont" w:cs="AppleSystemUIFont"/>
          <w:sz w:val="26"/>
          <w:szCs w:val="26"/>
        </w:rPr>
        <w:t xml:space="preserve"> (it will be a long string of letters and numbers). Paste this into your notepad.</w:t>
      </w:r>
    </w:p>
    <w:p w14:paraId="2621C2E5" w14:textId="77777777" w:rsidR="00EB125B" w:rsidRDefault="00EB125B" w:rsidP="00EB125B">
      <w:pPr>
        <w:numPr>
          <w:ilvl w:val="0"/>
          <w:numId w:val="3"/>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Pick a voice from the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Voice Library that sounds like an authoritative 1930s author and copy that </w:t>
      </w:r>
      <w:r>
        <w:rPr>
          <w:rFonts w:ascii="AppleSystemUIFontBold" w:hAnsi="AppleSystemUIFontBold" w:cs="AppleSystemUIFontBold"/>
          <w:b/>
          <w:bCs/>
          <w:sz w:val="26"/>
          <w:szCs w:val="26"/>
        </w:rPr>
        <w:t>Voice ID</w:t>
      </w:r>
      <w:r>
        <w:rPr>
          <w:rFonts w:ascii="AppleSystemUIFont" w:hAnsi="AppleSystemUIFont" w:cs="AppleSystemUIFont"/>
          <w:sz w:val="26"/>
          <w:szCs w:val="26"/>
        </w:rPr>
        <w:t xml:space="preserve"> to your notepad as well.</w:t>
      </w:r>
    </w:p>
    <w:p w14:paraId="783E80B0" w14:textId="77777777" w:rsidR="00EB125B" w:rsidRDefault="00EB125B" w:rsidP="00EB125B">
      <w:pPr>
        <w:autoSpaceDE w:val="0"/>
        <w:autoSpaceDN w:val="0"/>
        <w:adjustRightInd w:val="0"/>
        <w:rPr>
          <w:rFonts w:ascii="AppleSystemUIFont" w:hAnsi="AppleSystemUIFont" w:cs="AppleSystemUIFont"/>
          <w:sz w:val="26"/>
          <w:szCs w:val="26"/>
        </w:rPr>
      </w:pPr>
    </w:p>
    <w:p w14:paraId="10DBD44E" w14:textId="456639A8" w:rsidR="00EB125B" w:rsidRPr="00EB125B" w:rsidRDefault="009D43C3" w:rsidP="00EB125B">
      <w:pPr>
        <w:autoSpaceDE w:val="0"/>
        <w:autoSpaceDN w:val="0"/>
        <w:adjustRightInd w:val="0"/>
        <w:rPr>
          <w:rFonts w:ascii="AppleSystemUIFontBold" w:hAnsi="AppleSystemUIFontBold" w:cs="AppleSystemUIFontBold"/>
          <w:b/>
          <w:bCs/>
          <w:color w:val="0432FF"/>
          <w:sz w:val="26"/>
          <w:szCs w:val="26"/>
        </w:rPr>
      </w:pPr>
      <w:proofErr w:type="spellStart"/>
      <w:r>
        <w:rPr>
          <w:rFonts w:ascii="AppleSystemUIFontBold" w:hAnsi="AppleSystemUIFontBold" w:cs="AppleSystemUIFontBold"/>
          <w:b/>
          <w:bCs/>
          <w:color w:val="0432FF"/>
          <w:sz w:val="26"/>
          <w:szCs w:val="26"/>
        </w:rPr>
        <w:t>Awais</w:t>
      </w:r>
      <w:proofErr w:type="spellEnd"/>
      <w:r>
        <w:rPr>
          <w:rFonts w:ascii="AppleSystemUIFontBold" w:hAnsi="AppleSystemUIFontBold" w:cs="AppleSystemUIFontBold"/>
          <w:b/>
          <w:bCs/>
          <w:color w:val="0432FF"/>
          <w:sz w:val="26"/>
          <w:szCs w:val="26"/>
        </w:rPr>
        <w:t xml:space="preserve"> </w:t>
      </w:r>
      <w:r w:rsidR="00EB125B" w:rsidRPr="00EB125B">
        <w:rPr>
          <w:rFonts w:ascii="AppleSystemUIFontBold" w:hAnsi="AppleSystemUIFontBold" w:cs="AppleSystemUIFontBold"/>
          <w:b/>
          <w:bCs/>
          <w:color w:val="0432FF"/>
          <w:sz w:val="26"/>
          <w:szCs w:val="26"/>
        </w:rPr>
        <w:t xml:space="preserve">Step 4: Building the </w:t>
      </w:r>
      <w:proofErr w:type="spellStart"/>
      <w:r w:rsidR="00EB125B" w:rsidRPr="00EB125B">
        <w:rPr>
          <w:rFonts w:ascii="AppleSystemUIFontBold" w:hAnsi="AppleSystemUIFontBold" w:cs="AppleSystemUIFontBold"/>
          <w:b/>
          <w:bCs/>
          <w:color w:val="0432FF"/>
          <w:sz w:val="26"/>
          <w:szCs w:val="26"/>
        </w:rPr>
        <w:t>OpenAI</w:t>
      </w:r>
      <w:proofErr w:type="spellEnd"/>
      <w:r w:rsidR="00EB125B" w:rsidRPr="00EB125B">
        <w:rPr>
          <w:rFonts w:ascii="AppleSystemUIFontBold" w:hAnsi="AppleSystemUIFontBold" w:cs="AppleSystemUIFontBold"/>
          <w:b/>
          <w:bCs/>
          <w:color w:val="0432FF"/>
          <w:sz w:val="26"/>
          <w:szCs w:val="26"/>
        </w:rPr>
        <w:t xml:space="preserve"> "Brain" (The Assistant)</w:t>
      </w:r>
    </w:p>
    <w:p w14:paraId="5C6C6B42"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We need to set up the strict, 6-question straitjacket.</w:t>
      </w:r>
    </w:p>
    <w:p w14:paraId="465BA249" w14:textId="77777777" w:rsidR="00EB125B" w:rsidRDefault="00EB125B" w:rsidP="00EB125B">
      <w:pPr>
        <w:numPr>
          <w:ilvl w:val="0"/>
          <w:numId w:val="4"/>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Go to platform.openai.com and click </w:t>
      </w:r>
      <w:r>
        <w:rPr>
          <w:rFonts w:ascii="AppleSystemUIFontBold" w:hAnsi="AppleSystemUIFontBold" w:cs="AppleSystemUIFontBold"/>
          <w:b/>
          <w:bCs/>
          <w:sz w:val="26"/>
          <w:szCs w:val="26"/>
        </w:rPr>
        <w:t>Assistants</w:t>
      </w:r>
      <w:r>
        <w:rPr>
          <w:rFonts w:ascii="AppleSystemUIFont" w:hAnsi="AppleSystemUIFont" w:cs="AppleSystemUIFont"/>
          <w:sz w:val="26"/>
          <w:szCs w:val="26"/>
        </w:rPr>
        <w:t xml:space="preserve"> on the left menu.</w:t>
      </w:r>
    </w:p>
    <w:p w14:paraId="446DA628" w14:textId="77777777" w:rsidR="00EB125B" w:rsidRDefault="00EB125B" w:rsidP="00EB125B">
      <w:pPr>
        <w:numPr>
          <w:ilvl w:val="0"/>
          <w:numId w:val="4"/>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Click </w:t>
      </w:r>
      <w:r>
        <w:rPr>
          <w:rFonts w:ascii="AppleSystemUIFontBold" w:hAnsi="AppleSystemUIFontBold" w:cs="AppleSystemUIFontBold"/>
          <w:b/>
          <w:bCs/>
          <w:sz w:val="26"/>
          <w:szCs w:val="26"/>
        </w:rPr>
        <w:t>Create Assistant</w:t>
      </w:r>
      <w:r>
        <w:rPr>
          <w:rFonts w:ascii="AppleSystemUIFont" w:hAnsi="AppleSystemUIFont" w:cs="AppleSystemUIFont"/>
          <w:sz w:val="26"/>
          <w:szCs w:val="26"/>
        </w:rPr>
        <w:t>.</w:t>
      </w:r>
    </w:p>
    <w:p w14:paraId="3D8C2BFE" w14:textId="77777777" w:rsidR="00EB125B" w:rsidRDefault="00EB125B" w:rsidP="00EB125B">
      <w:pPr>
        <w:numPr>
          <w:ilvl w:val="0"/>
          <w:numId w:val="4"/>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Name:</w:t>
      </w:r>
      <w:r>
        <w:rPr>
          <w:rFonts w:ascii="AppleSystemUIFont" w:hAnsi="AppleSystemUIFont" w:cs="AppleSystemUIFont"/>
          <w:sz w:val="26"/>
          <w:szCs w:val="26"/>
        </w:rPr>
        <w:t xml:space="preserve"> Napoleon Hill Intake.</w:t>
      </w:r>
    </w:p>
    <w:p w14:paraId="4580727C" w14:textId="77777777" w:rsidR="00EB125B" w:rsidRDefault="00EB125B" w:rsidP="00EB125B">
      <w:pPr>
        <w:numPr>
          <w:ilvl w:val="0"/>
          <w:numId w:val="4"/>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Model:</w:t>
      </w:r>
      <w:r>
        <w:rPr>
          <w:rFonts w:ascii="AppleSystemUIFont" w:hAnsi="AppleSystemUIFont" w:cs="AppleSystemUIFont"/>
          <w:sz w:val="26"/>
          <w:szCs w:val="26"/>
        </w:rPr>
        <w:t xml:space="preserve"> Select gpt-4o.</w:t>
      </w:r>
    </w:p>
    <w:p w14:paraId="6BB4D643" w14:textId="77777777" w:rsidR="00EB125B" w:rsidRDefault="00EB125B" w:rsidP="00EB125B">
      <w:pPr>
        <w:numPr>
          <w:ilvl w:val="0"/>
          <w:numId w:val="4"/>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Instructions (System Prompt):</w:t>
      </w:r>
      <w:r>
        <w:rPr>
          <w:rFonts w:ascii="AppleSystemUIFont" w:hAnsi="AppleSystemUIFont" w:cs="AppleSystemUIFont"/>
          <w:sz w:val="26"/>
          <w:szCs w:val="26"/>
        </w:rPr>
        <w:t xml:space="preserve"> Paste your exact Claude personality-assessment prompt here. Add these strict rules at the bottom of the prompt:</w:t>
      </w:r>
      <w:r>
        <w:rPr>
          <w:rFonts w:ascii="MS Gothic" w:eastAsia="MS Gothic" w:hAnsi="MS Gothic" w:cs="MS Gothic" w:hint="eastAsia"/>
          <w:sz w:val="26"/>
          <w:szCs w:val="26"/>
        </w:rPr>
        <w:t> </w:t>
      </w:r>
      <w:r>
        <w:rPr>
          <w:rFonts w:ascii="AppleSystemUIFont" w:hAnsi="AppleSystemUIFont" w:cs="AppleSystemUIFont"/>
          <w:sz w:val="26"/>
          <w:szCs w:val="26"/>
        </w:rPr>
        <w:t>"You are Napoleon Hill. You are conducting an intake for a new co-authored book.</w:t>
      </w:r>
    </w:p>
    <w:p w14:paraId="138CB2AB" w14:textId="77777777" w:rsidR="00EB125B" w:rsidRDefault="00EB125B" w:rsidP="00EB125B">
      <w:pPr>
        <w:numPr>
          <w:ilvl w:val="1"/>
          <w:numId w:val="4"/>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Greet the user by name: [Insert Investor's Name].</w:t>
      </w:r>
    </w:p>
    <w:p w14:paraId="17AEF402" w14:textId="77777777" w:rsidR="00EB125B" w:rsidRDefault="00EB125B" w:rsidP="00EB125B">
      <w:pPr>
        <w:numPr>
          <w:ilvl w:val="1"/>
          <w:numId w:val="4"/>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Ask exactly 6 questions, one at a time, waiting for the user's response before asking the next.</w:t>
      </w:r>
    </w:p>
    <w:p w14:paraId="2DD3B8CF" w14:textId="77777777" w:rsidR="00EB125B" w:rsidRDefault="00EB125B" w:rsidP="00EB125B">
      <w:pPr>
        <w:numPr>
          <w:ilvl w:val="1"/>
          <w:numId w:val="4"/>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After the 6th response, analyze their personality based on the DISC framework. State your finding out loud to them.</w:t>
      </w:r>
    </w:p>
    <w:p w14:paraId="2E65AD00" w14:textId="77777777" w:rsidR="00EB125B" w:rsidRDefault="00EB125B" w:rsidP="00EB125B">
      <w:pPr>
        <w:numPr>
          <w:ilvl w:val="1"/>
          <w:numId w:val="4"/>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After stating the personality type, you MUST conclude the conversation with this exact phrase: 'Excellent. Give me a moment to integrate your profile into our manuscript.'"</w:t>
      </w:r>
    </w:p>
    <w:p w14:paraId="0DAA9DA3" w14:textId="77777777" w:rsidR="00EB125B" w:rsidRDefault="00EB125B" w:rsidP="00EB125B">
      <w:pPr>
        <w:numPr>
          <w:ilvl w:val="0"/>
          <w:numId w:val="4"/>
        </w:numPr>
        <w:autoSpaceDE w:val="0"/>
        <w:autoSpaceDN w:val="0"/>
        <w:adjustRightInd w:val="0"/>
        <w:ind w:left="0" w:firstLine="0"/>
        <w:rPr>
          <w:rFonts w:ascii="AppleSystemUIFont" w:hAnsi="AppleSystemUIFont" w:cs="AppleSystemUIFont"/>
          <w:sz w:val="26"/>
          <w:szCs w:val="26"/>
        </w:rPr>
      </w:pPr>
    </w:p>
    <w:p w14:paraId="656E3860" w14:textId="77777777" w:rsidR="00EB125B" w:rsidRDefault="00EB125B" w:rsidP="00EB125B">
      <w:pPr>
        <w:numPr>
          <w:ilvl w:val="0"/>
          <w:numId w:val="4"/>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Click Save. Copy the </w:t>
      </w:r>
      <w:r>
        <w:rPr>
          <w:rFonts w:ascii="AppleSystemUIFontBold" w:hAnsi="AppleSystemUIFontBold" w:cs="AppleSystemUIFontBold"/>
          <w:b/>
          <w:bCs/>
          <w:sz w:val="26"/>
          <w:szCs w:val="26"/>
        </w:rPr>
        <w:t>Assistant ID</w:t>
      </w:r>
      <w:r>
        <w:rPr>
          <w:rFonts w:ascii="AppleSystemUIFont" w:hAnsi="AppleSystemUIFont" w:cs="AppleSystemUIFont"/>
          <w:sz w:val="26"/>
          <w:szCs w:val="26"/>
        </w:rPr>
        <w:t xml:space="preserve"> (starts with asst_) to your notepad.</w:t>
      </w:r>
    </w:p>
    <w:p w14:paraId="5075A3A0" w14:textId="77777777" w:rsidR="00EB125B" w:rsidRDefault="00EB125B" w:rsidP="00EB125B">
      <w:pPr>
        <w:autoSpaceDE w:val="0"/>
        <w:autoSpaceDN w:val="0"/>
        <w:adjustRightInd w:val="0"/>
        <w:rPr>
          <w:rFonts w:ascii="AppleSystemUIFont" w:hAnsi="AppleSystemUIFont" w:cs="AppleSystemUIFont"/>
          <w:sz w:val="26"/>
          <w:szCs w:val="26"/>
        </w:rPr>
      </w:pPr>
    </w:p>
    <w:p w14:paraId="4C13086B" w14:textId="1FB5D754" w:rsidR="00EB125B" w:rsidRPr="00EB125B" w:rsidRDefault="009D43C3" w:rsidP="00EB125B">
      <w:pPr>
        <w:autoSpaceDE w:val="0"/>
        <w:autoSpaceDN w:val="0"/>
        <w:adjustRightInd w:val="0"/>
        <w:rPr>
          <w:rFonts w:ascii="AppleSystemUIFontBold" w:hAnsi="AppleSystemUIFontBold" w:cs="AppleSystemUIFontBold"/>
          <w:b/>
          <w:bCs/>
          <w:color w:val="0432FF"/>
          <w:sz w:val="26"/>
          <w:szCs w:val="26"/>
        </w:rPr>
      </w:pPr>
      <w:proofErr w:type="spellStart"/>
      <w:r>
        <w:rPr>
          <w:rFonts w:ascii="AppleSystemUIFontBold" w:hAnsi="AppleSystemUIFontBold" w:cs="AppleSystemUIFontBold"/>
          <w:b/>
          <w:bCs/>
          <w:color w:val="0432FF"/>
          <w:sz w:val="26"/>
          <w:szCs w:val="26"/>
        </w:rPr>
        <w:t>Awais</w:t>
      </w:r>
      <w:proofErr w:type="spellEnd"/>
      <w:r>
        <w:rPr>
          <w:rFonts w:ascii="AppleSystemUIFontBold" w:hAnsi="AppleSystemUIFontBold" w:cs="AppleSystemUIFontBold"/>
          <w:b/>
          <w:bCs/>
          <w:color w:val="0432FF"/>
          <w:sz w:val="26"/>
          <w:szCs w:val="26"/>
        </w:rPr>
        <w:t xml:space="preserve"> </w:t>
      </w:r>
      <w:r w:rsidR="00EB125B" w:rsidRPr="00EB125B">
        <w:rPr>
          <w:rFonts w:ascii="AppleSystemUIFontBold" w:hAnsi="AppleSystemUIFontBold" w:cs="AppleSystemUIFontBold"/>
          <w:b/>
          <w:bCs/>
          <w:color w:val="0432FF"/>
          <w:sz w:val="26"/>
          <w:szCs w:val="26"/>
        </w:rPr>
        <w:t>Step 5: Cloning the Code and Deploying (The Magic)</w:t>
      </w:r>
    </w:p>
    <w:p w14:paraId="1136BBCD"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lastRenderedPageBreak/>
        <w:t>You are going to bypass the command line on your computer entirely and deploy directly from the cloud.</w:t>
      </w:r>
    </w:p>
    <w:p w14:paraId="7BCF7386" w14:textId="77777777" w:rsidR="00EB125B" w:rsidRDefault="00EB125B" w:rsidP="00EB125B">
      <w:pPr>
        <w:numPr>
          <w:ilvl w:val="0"/>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Make sure you are logged into GitHub.</w:t>
      </w:r>
    </w:p>
    <w:p w14:paraId="608FC387" w14:textId="77777777" w:rsidR="00EB125B" w:rsidRDefault="00EB125B" w:rsidP="00EB125B">
      <w:pPr>
        <w:numPr>
          <w:ilvl w:val="0"/>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Go to the official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repository: github.com/</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-Official/</w:t>
      </w:r>
      <w:proofErr w:type="spellStart"/>
      <w:r>
        <w:rPr>
          <w:rFonts w:ascii="AppleSystemUIFont" w:hAnsi="AppleSystemUIFont" w:cs="AppleSystemUIFont"/>
          <w:sz w:val="26"/>
          <w:szCs w:val="26"/>
        </w:rPr>
        <w:t>InteractiveAvatarNextJSDemo</w:t>
      </w:r>
      <w:proofErr w:type="spellEnd"/>
    </w:p>
    <w:p w14:paraId="064D08F5" w14:textId="77777777" w:rsidR="00EB125B" w:rsidRDefault="00EB125B" w:rsidP="00EB125B">
      <w:pPr>
        <w:numPr>
          <w:ilvl w:val="0"/>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Click the </w:t>
      </w:r>
      <w:r>
        <w:rPr>
          <w:rFonts w:ascii="AppleSystemUIFontBold" w:hAnsi="AppleSystemUIFontBold" w:cs="AppleSystemUIFontBold"/>
          <w:b/>
          <w:bCs/>
          <w:sz w:val="26"/>
          <w:szCs w:val="26"/>
        </w:rPr>
        <w:t>Fork</w:t>
      </w:r>
      <w:r>
        <w:rPr>
          <w:rFonts w:ascii="AppleSystemUIFont" w:hAnsi="AppleSystemUIFont" w:cs="AppleSystemUIFont"/>
          <w:sz w:val="26"/>
          <w:szCs w:val="26"/>
        </w:rPr>
        <w:t xml:space="preserve"> button in the top right corner. This copies their code into </w:t>
      </w:r>
      <w:r>
        <w:rPr>
          <w:rFonts w:ascii="AppleSystemUIFontItalic" w:hAnsi="AppleSystemUIFontItalic" w:cs="AppleSystemUIFontItalic"/>
          <w:i/>
          <w:iCs/>
          <w:sz w:val="26"/>
          <w:szCs w:val="26"/>
        </w:rPr>
        <w:t>your</w:t>
      </w:r>
      <w:r>
        <w:rPr>
          <w:rFonts w:ascii="AppleSystemUIFont" w:hAnsi="AppleSystemUIFont" w:cs="AppleSystemUIFont"/>
          <w:sz w:val="26"/>
          <w:szCs w:val="26"/>
        </w:rPr>
        <w:t xml:space="preserve"> GitHub account.</w:t>
      </w:r>
    </w:p>
    <w:p w14:paraId="545D5C98" w14:textId="77777777" w:rsidR="00EB125B" w:rsidRDefault="00EB125B" w:rsidP="00EB125B">
      <w:pPr>
        <w:numPr>
          <w:ilvl w:val="0"/>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Go to vercel.com/dashboard and click </w:t>
      </w:r>
      <w:r>
        <w:rPr>
          <w:rFonts w:ascii="AppleSystemUIFontBold" w:hAnsi="AppleSystemUIFontBold" w:cs="AppleSystemUIFontBold"/>
          <w:b/>
          <w:bCs/>
          <w:sz w:val="26"/>
          <w:szCs w:val="26"/>
        </w:rPr>
        <w:t>Add New &gt; Project</w:t>
      </w:r>
      <w:r>
        <w:rPr>
          <w:rFonts w:ascii="AppleSystemUIFont" w:hAnsi="AppleSystemUIFont" w:cs="AppleSystemUIFont"/>
          <w:sz w:val="26"/>
          <w:szCs w:val="26"/>
        </w:rPr>
        <w:t>.</w:t>
      </w:r>
    </w:p>
    <w:p w14:paraId="1CB618E6" w14:textId="77777777" w:rsidR="00EB125B" w:rsidRDefault="00EB125B" w:rsidP="00EB125B">
      <w:pPr>
        <w:numPr>
          <w:ilvl w:val="0"/>
          <w:numId w:val="5"/>
        </w:numPr>
        <w:autoSpaceDE w:val="0"/>
        <w:autoSpaceDN w:val="0"/>
        <w:adjustRightInd w:val="0"/>
        <w:ind w:left="0" w:firstLine="0"/>
        <w:rPr>
          <w:rFonts w:ascii="AppleSystemUIFont" w:hAnsi="AppleSystemUIFont" w:cs="AppleSystemUIFont"/>
          <w:sz w:val="26"/>
          <w:szCs w:val="26"/>
        </w:rPr>
      </w:pPr>
      <w:proofErr w:type="spellStart"/>
      <w:r>
        <w:rPr>
          <w:rFonts w:ascii="AppleSystemUIFont" w:hAnsi="AppleSystemUIFont" w:cs="AppleSystemUIFont"/>
          <w:sz w:val="26"/>
          <w:szCs w:val="26"/>
        </w:rPr>
        <w:t>Vercel</w:t>
      </w:r>
      <w:proofErr w:type="spellEnd"/>
      <w:r>
        <w:rPr>
          <w:rFonts w:ascii="AppleSystemUIFont" w:hAnsi="AppleSystemUIFont" w:cs="AppleSystemUIFont"/>
          <w:sz w:val="26"/>
          <w:szCs w:val="26"/>
        </w:rPr>
        <w:t xml:space="preserve"> will show your GitHub repositories. Click </w:t>
      </w:r>
      <w:r>
        <w:rPr>
          <w:rFonts w:ascii="AppleSystemUIFontBold" w:hAnsi="AppleSystemUIFontBold" w:cs="AppleSystemUIFontBold"/>
          <w:b/>
          <w:bCs/>
          <w:sz w:val="26"/>
          <w:szCs w:val="26"/>
        </w:rPr>
        <w:t>Import</w:t>
      </w:r>
      <w:r>
        <w:rPr>
          <w:rFonts w:ascii="AppleSystemUIFont" w:hAnsi="AppleSystemUIFont" w:cs="AppleSystemUIFont"/>
          <w:sz w:val="26"/>
          <w:szCs w:val="26"/>
        </w:rPr>
        <w:t xml:space="preserve"> next to your newly forked "</w:t>
      </w:r>
      <w:proofErr w:type="spellStart"/>
      <w:r>
        <w:rPr>
          <w:rFonts w:ascii="AppleSystemUIFont" w:hAnsi="AppleSystemUIFont" w:cs="AppleSystemUIFont"/>
          <w:sz w:val="26"/>
          <w:szCs w:val="26"/>
        </w:rPr>
        <w:t>InteractiveAvatarNextJSDemo</w:t>
      </w:r>
      <w:proofErr w:type="spellEnd"/>
      <w:r>
        <w:rPr>
          <w:rFonts w:ascii="AppleSystemUIFont" w:hAnsi="AppleSystemUIFont" w:cs="AppleSystemUIFont"/>
          <w:sz w:val="26"/>
          <w:szCs w:val="26"/>
        </w:rPr>
        <w:t>".</w:t>
      </w:r>
    </w:p>
    <w:p w14:paraId="10E5F5B1" w14:textId="77777777" w:rsidR="00EB125B" w:rsidRDefault="00EB125B" w:rsidP="00EB125B">
      <w:pPr>
        <w:numPr>
          <w:ilvl w:val="0"/>
          <w:numId w:val="5"/>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Environment Variables (CRITICAL):</w:t>
      </w:r>
      <w:r>
        <w:rPr>
          <w:rFonts w:ascii="AppleSystemUIFont" w:hAnsi="AppleSystemUIFont" w:cs="AppleSystemUIFont"/>
          <w:sz w:val="26"/>
          <w:szCs w:val="26"/>
        </w:rPr>
        <w:t xml:space="preserve"> Before you click Deploy, look for the "Environment Variables" section on the </w:t>
      </w:r>
      <w:proofErr w:type="spellStart"/>
      <w:r>
        <w:rPr>
          <w:rFonts w:ascii="AppleSystemUIFont" w:hAnsi="AppleSystemUIFont" w:cs="AppleSystemUIFont"/>
          <w:sz w:val="26"/>
          <w:szCs w:val="26"/>
        </w:rPr>
        <w:t>Vercel</w:t>
      </w:r>
      <w:proofErr w:type="spellEnd"/>
      <w:r>
        <w:rPr>
          <w:rFonts w:ascii="AppleSystemUIFont" w:hAnsi="AppleSystemUIFont" w:cs="AppleSystemUIFont"/>
          <w:sz w:val="26"/>
          <w:szCs w:val="26"/>
        </w:rPr>
        <w:t xml:space="preserve"> setup page. Open it and add the following keys from your notepad:</w:t>
      </w:r>
    </w:p>
    <w:p w14:paraId="610F3B60" w14:textId="77777777" w:rsidR="00EB125B" w:rsidRDefault="00EB125B" w:rsidP="00EB125B">
      <w:pPr>
        <w:numPr>
          <w:ilvl w:val="1"/>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Name: HEYGEN_API_KEY | Value: [Your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Key]</w:t>
      </w:r>
    </w:p>
    <w:p w14:paraId="2065B4EF" w14:textId="77777777" w:rsidR="00EB125B" w:rsidRDefault="00EB125B" w:rsidP="00EB125B">
      <w:pPr>
        <w:numPr>
          <w:ilvl w:val="1"/>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Name: OPENAI_API_KEY | Value: [Your </w:t>
      </w:r>
      <w:proofErr w:type="spellStart"/>
      <w:r>
        <w:rPr>
          <w:rFonts w:ascii="AppleSystemUIFont" w:hAnsi="AppleSystemUIFont" w:cs="AppleSystemUIFont"/>
          <w:sz w:val="26"/>
          <w:szCs w:val="26"/>
        </w:rPr>
        <w:t>OpenAI</w:t>
      </w:r>
      <w:proofErr w:type="spellEnd"/>
      <w:r>
        <w:rPr>
          <w:rFonts w:ascii="AppleSystemUIFont" w:hAnsi="AppleSystemUIFont" w:cs="AppleSystemUIFont"/>
          <w:sz w:val="26"/>
          <w:szCs w:val="26"/>
        </w:rPr>
        <w:t xml:space="preserve"> Key]</w:t>
      </w:r>
    </w:p>
    <w:p w14:paraId="78DAED3E" w14:textId="77777777" w:rsidR="00EB125B" w:rsidRDefault="00EB125B" w:rsidP="00EB125B">
      <w:pPr>
        <w:numPr>
          <w:ilvl w:val="1"/>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Name: NEXT_PUBLIC_AVATAR_ID | Value: [Your Avatar ID]</w:t>
      </w:r>
    </w:p>
    <w:p w14:paraId="01CC5B1D" w14:textId="77777777" w:rsidR="00EB125B" w:rsidRDefault="00EB125B" w:rsidP="00EB125B">
      <w:pPr>
        <w:numPr>
          <w:ilvl w:val="1"/>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Name: NEXT_PUBLIC_VOICE_ID | Value: [Your Voice ID]</w:t>
      </w:r>
    </w:p>
    <w:p w14:paraId="17D0171E" w14:textId="77777777" w:rsidR="00EB125B" w:rsidRDefault="00EB125B" w:rsidP="00EB125B">
      <w:pPr>
        <w:numPr>
          <w:ilvl w:val="0"/>
          <w:numId w:val="5"/>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Click </w:t>
      </w:r>
      <w:r>
        <w:rPr>
          <w:rFonts w:ascii="AppleSystemUIFontBold" w:hAnsi="AppleSystemUIFontBold" w:cs="AppleSystemUIFontBold"/>
          <w:b/>
          <w:bCs/>
          <w:sz w:val="26"/>
          <w:szCs w:val="26"/>
        </w:rPr>
        <w:t>Deploy</w:t>
      </w:r>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Vercel</w:t>
      </w:r>
      <w:proofErr w:type="spellEnd"/>
      <w:r>
        <w:rPr>
          <w:rFonts w:ascii="AppleSystemUIFont" w:hAnsi="AppleSystemUIFont" w:cs="AppleSystemUIFont"/>
          <w:sz w:val="26"/>
          <w:szCs w:val="26"/>
        </w:rPr>
        <w:t xml:space="preserve"> will now build the app. In about 2 minutes, it will give you a live URL.</w:t>
      </w:r>
    </w:p>
    <w:p w14:paraId="25139A7E" w14:textId="77777777" w:rsidR="00EB125B" w:rsidRDefault="00EB125B" w:rsidP="00EB125B">
      <w:pPr>
        <w:autoSpaceDE w:val="0"/>
        <w:autoSpaceDN w:val="0"/>
        <w:adjustRightInd w:val="0"/>
        <w:rPr>
          <w:rFonts w:ascii="AppleSystemUIFont" w:hAnsi="AppleSystemUIFont" w:cs="AppleSystemUIFont"/>
          <w:sz w:val="26"/>
          <w:szCs w:val="26"/>
        </w:rPr>
      </w:pPr>
    </w:p>
    <w:p w14:paraId="7C1A8DEA" w14:textId="4030C6CA" w:rsidR="00EB125B" w:rsidRPr="00EB125B" w:rsidRDefault="009D43C3" w:rsidP="00EB125B">
      <w:pPr>
        <w:autoSpaceDE w:val="0"/>
        <w:autoSpaceDN w:val="0"/>
        <w:adjustRightInd w:val="0"/>
        <w:rPr>
          <w:rFonts w:ascii="AppleSystemUIFontBold" w:hAnsi="AppleSystemUIFontBold" w:cs="AppleSystemUIFontBold"/>
          <w:b/>
          <w:bCs/>
          <w:color w:val="0432FF"/>
          <w:sz w:val="26"/>
          <w:szCs w:val="26"/>
        </w:rPr>
      </w:pPr>
      <w:proofErr w:type="spellStart"/>
      <w:r>
        <w:rPr>
          <w:rFonts w:ascii="AppleSystemUIFontBold" w:hAnsi="AppleSystemUIFontBold" w:cs="AppleSystemUIFontBold"/>
          <w:b/>
          <w:bCs/>
          <w:color w:val="0432FF"/>
          <w:sz w:val="26"/>
          <w:szCs w:val="26"/>
          <w:highlight w:val="yellow"/>
        </w:rPr>
        <w:t>Awais</w:t>
      </w:r>
      <w:proofErr w:type="spellEnd"/>
      <w:r>
        <w:rPr>
          <w:rFonts w:ascii="AppleSystemUIFontBold" w:hAnsi="AppleSystemUIFontBold" w:cs="AppleSystemUIFontBold"/>
          <w:b/>
          <w:bCs/>
          <w:color w:val="0432FF"/>
          <w:sz w:val="26"/>
          <w:szCs w:val="26"/>
          <w:highlight w:val="yellow"/>
        </w:rPr>
        <w:t xml:space="preserve"> </w:t>
      </w:r>
      <w:r w:rsidR="00EB125B" w:rsidRPr="009D43C3">
        <w:rPr>
          <w:rFonts w:ascii="AppleSystemUIFontBold" w:hAnsi="AppleSystemUIFontBold" w:cs="AppleSystemUIFontBold"/>
          <w:b/>
          <w:bCs/>
          <w:color w:val="0432FF"/>
          <w:sz w:val="26"/>
          <w:szCs w:val="26"/>
          <w:highlight w:val="yellow"/>
        </w:rPr>
        <w:t>Step 6:</w:t>
      </w:r>
      <w:r w:rsidR="00EB125B" w:rsidRPr="00EB125B">
        <w:rPr>
          <w:rFonts w:ascii="AppleSystemUIFontBold" w:hAnsi="AppleSystemUIFontBold" w:cs="AppleSystemUIFontBold"/>
          <w:b/>
          <w:bCs/>
          <w:color w:val="0432FF"/>
          <w:sz w:val="26"/>
          <w:szCs w:val="26"/>
        </w:rPr>
        <w:t xml:space="preserve"> Customizing the UI for the 14-Foot Screen (Editing the Code)</w:t>
      </w:r>
    </w:p>
    <w:p w14:paraId="21C3486A"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The base app works, but it looks like a tech demo. We need to make it look like a Zoom call and add the split-screen generation.</w:t>
      </w:r>
    </w:p>
    <w:p w14:paraId="5BBDCE77" w14:textId="77777777" w:rsidR="00EB125B" w:rsidRDefault="00EB125B" w:rsidP="00EB125B">
      <w:pPr>
        <w:numPr>
          <w:ilvl w:val="0"/>
          <w:numId w:val="6"/>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Go back to your </w:t>
      </w:r>
      <w:proofErr w:type="spellStart"/>
      <w:r>
        <w:rPr>
          <w:rFonts w:ascii="AppleSystemUIFont" w:hAnsi="AppleSystemUIFont" w:cs="AppleSystemUIFont"/>
          <w:sz w:val="26"/>
          <w:szCs w:val="26"/>
        </w:rPr>
        <w:t>Vercel</w:t>
      </w:r>
      <w:proofErr w:type="spellEnd"/>
      <w:r>
        <w:rPr>
          <w:rFonts w:ascii="AppleSystemUIFont" w:hAnsi="AppleSystemUIFont" w:cs="AppleSystemUIFont"/>
          <w:sz w:val="26"/>
          <w:szCs w:val="26"/>
        </w:rPr>
        <w:t xml:space="preserve"> Dashboard, find the project, and click </w:t>
      </w:r>
      <w:r>
        <w:rPr>
          <w:rFonts w:ascii="AppleSystemUIFontBold" w:hAnsi="AppleSystemUIFontBold" w:cs="AppleSystemUIFontBold"/>
          <w:b/>
          <w:bCs/>
          <w:sz w:val="26"/>
          <w:szCs w:val="26"/>
        </w:rPr>
        <w:t>Go to Repository</w:t>
      </w:r>
      <w:r>
        <w:rPr>
          <w:rFonts w:ascii="AppleSystemUIFont" w:hAnsi="AppleSystemUIFont" w:cs="AppleSystemUIFont"/>
          <w:sz w:val="26"/>
          <w:szCs w:val="26"/>
        </w:rPr>
        <w:t xml:space="preserve"> (this takes you to your code in GitHub).</w:t>
      </w:r>
    </w:p>
    <w:p w14:paraId="1BA6A1C5" w14:textId="77777777" w:rsidR="00EB125B" w:rsidRDefault="00EB125B" w:rsidP="00EB125B">
      <w:pPr>
        <w:numPr>
          <w:ilvl w:val="0"/>
          <w:numId w:val="6"/>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You can edit the code directly in your browser by pressing the . (period) key on your keyboard while viewing your repo. This opens a web-based code editor.</w:t>
      </w:r>
    </w:p>
    <w:p w14:paraId="6298C3AD" w14:textId="77777777" w:rsidR="00EB125B" w:rsidRDefault="00EB125B" w:rsidP="00EB125B">
      <w:pPr>
        <w:numPr>
          <w:ilvl w:val="0"/>
          <w:numId w:val="6"/>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To change the UI:</w:t>
      </w:r>
      <w:r>
        <w:rPr>
          <w:rFonts w:ascii="AppleSystemUIFont" w:hAnsi="AppleSystemUIFont" w:cs="AppleSystemUIFont"/>
          <w:sz w:val="26"/>
          <w:szCs w:val="26"/>
        </w:rPr>
        <w:t xml:space="preserve"> Open app/</w:t>
      </w:r>
      <w:proofErr w:type="spellStart"/>
      <w:r>
        <w:rPr>
          <w:rFonts w:ascii="AppleSystemUIFont" w:hAnsi="AppleSystemUIFont" w:cs="AppleSystemUIFont"/>
          <w:sz w:val="26"/>
          <w:szCs w:val="26"/>
        </w:rPr>
        <w:t>page.tsx</w:t>
      </w:r>
      <w:proofErr w:type="spellEnd"/>
      <w:r>
        <w:rPr>
          <w:rFonts w:ascii="AppleSystemUIFont" w:hAnsi="AppleSystemUIFont" w:cs="AppleSystemUIFont"/>
          <w:sz w:val="26"/>
          <w:szCs w:val="26"/>
        </w:rPr>
        <w:t xml:space="preserve"> or the main component file. This is where you will strip out the default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buttons (like "Text Mode" or "Knowledge Base") and use HTML/CSS (Tailwind is likely installed) to wrap the video player in a </w:t>
      </w:r>
      <w:proofErr w:type="gramStart"/>
      <w:r>
        <w:rPr>
          <w:rFonts w:ascii="AppleSystemUIFont" w:hAnsi="AppleSystemUIFont" w:cs="AppleSystemUIFont"/>
          <w:sz w:val="26"/>
          <w:szCs w:val="26"/>
        </w:rPr>
        <w:t>dark-mode</w:t>
      </w:r>
      <w:proofErr w:type="gramEnd"/>
      <w:r>
        <w:rPr>
          <w:rFonts w:ascii="AppleSystemUIFont" w:hAnsi="AppleSystemUIFont" w:cs="AppleSystemUIFont"/>
          <w:sz w:val="26"/>
          <w:szCs w:val="26"/>
        </w:rPr>
        <w:t xml:space="preserve"> "Zoom" layout.</w:t>
      </w:r>
    </w:p>
    <w:p w14:paraId="1997BE22" w14:textId="77777777" w:rsidR="00EB125B" w:rsidRDefault="00EB125B" w:rsidP="00EB125B">
      <w:pPr>
        <w:numPr>
          <w:ilvl w:val="0"/>
          <w:numId w:val="6"/>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 xml:space="preserve">Wiring the </w:t>
      </w:r>
      <w:proofErr w:type="spellStart"/>
      <w:r>
        <w:rPr>
          <w:rFonts w:ascii="AppleSystemUIFontBold" w:hAnsi="AppleSystemUIFontBold" w:cs="AppleSystemUIFontBold"/>
          <w:b/>
          <w:bCs/>
          <w:sz w:val="26"/>
          <w:szCs w:val="26"/>
        </w:rPr>
        <w:t>OpenAI</w:t>
      </w:r>
      <w:proofErr w:type="spellEnd"/>
      <w:r>
        <w:rPr>
          <w:rFonts w:ascii="AppleSystemUIFontBold" w:hAnsi="AppleSystemUIFontBold" w:cs="AppleSystemUIFontBold"/>
          <w:b/>
          <w:bCs/>
          <w:sz w:val="26"/>
          <w:szCs w:val="26"/>
        </w:rPr>
        <w:t xml:space="preserve"> Assistant:</w:t>
      </w:r>
      <w:r>
        <w:rPr>
          <w:rFonts w:ascii="AppleSystemUIFont" w:hAnsi="AppleSystemUIFont" w:cs="AppleSystemUIFont"/>
          <w:sz w:val="26"/>
          <w:szCs w:val="26"/>
        </w:rPr>
        <w:t xml:space="preserve"> In the code where the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session initializes, you will need to map your Assistant ID so that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routes the chat through your custom Napoleon Hill brain rather than a default model.</w:t>
      </w:r>
    </w:p>
    <w:p w14:paraId="6D65E29C" w14:textId="77777777" w:rsidR="00EB125B" w:rsidRDefault="00EB125B" w:rsidP="00EB125B">
      <w:pPr>
        <w:numPr>
          <w:ilvl w:val="0"/>
          <w:numId w:val="6"/>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The Split-Screen &amp; Video Trigger:</w:t>
      </w:r>
      <w:r>
        <w:rPr>
          <w:rFonts w:ascii="AppleSystemUIFont" w:hAnsi="AppleSystemUIFont" w:cs="AppleSystemUIFont"/>
          <w:sz w:val="26"/>
          <w:szCs w:val="26"/>
        </w:rPr>
        <w:t xml:space="preserve"> You will need to write custom React logic (a </w:t>
      </w:r>
      <w:proofErr w:type="spellStart"/>
      <w:r>
        <w:rPr>
          <w:rFonts w:ascii="AppleSystemUIFont" w:hAnsi="AppleSystemUIFont" w:cs="AppleSystemUIFont"/>
          <w:sz w:val="26"/>
          <w:szCs w:val="26"/>
        </w:rPr>
        <w:t>useEffect</w:t>
      </w:r>
      <w:proofErr w:type="spellEnd"/>
      <w:r>
        <w:rPr>
          <w:rFonts w:ascii="AppleSystemUIFont" w:hAnsi="AppleSystemUIFont" w:cs="AppleSystemUIFont"/>
          <w:sz w:val="26"/>
          <w:szCs w:val="26"/>
        </w:rPr>
        <w:t xml:space="preserve"> hook) that listens for the exact phrase </w:t>
      </w:r>
      <w:r>
        <w:rPr>
          <w:rFonts w:ascii="AppleSystemUIFontItalic" w:hAnsi="AppleSystemUIFontItalic" w:cs="AppleSystemUIFontItalic"/>
          <w:i/>
          <w:iCs/>
          <w:sz w:val="26"/>
          <w:szCs w:val="26"/>
        </w:rPr>
        <w:t>"Excellent. Give me a moment..."</w:t>
      </w:r>
      <w:r>
        <w:rPr>
          <w:rFonts w:ascii="AppleSystemUIFont" w:hAnsi="AppleSystemUIFont" w:cs="AppleSystemUIFont"/>
          <w:sz w:val="26"/>
          <w:szCs w:val="26"/>
        </w:rPr>
        <w:t xml:space="preserve">. When it hears that text string, the code must instantly hide the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video component, reveal an HTML &lt;video&gt; tag playing the typing MP4, and then reveal a side-by-side div layout for the </w:t>
      </w:r>
      <w:proofErr w:type="spellStart"/>
      <w:r>
        <w:rPr>
          <w:rFonts w:ascii="AppleSystemUIFont" w:hAnsi="AppleSystemUIFont" w:cs="AppleSystemUIFont"/>
          <w:sz w:val="26"/>
          <w:szCs w:val="26"/>
        </w:rPr>
        <w:t>OpenAI</w:t>
      </w:r>
      <w:proofErr w:type="spellEnd"/>
      <w:r>
        <w:rPr>
          <w:rFonts w:ascii="AppleSystemUIFont" w:hAnsi="AppleSystemUIFont" w:cs="AppleSystemUIFont"/>
          <w:sz w:val="26"/>
          <w:szCs w:val="26"/>
        </w:rPr>
        <w:t xml:space="preserve"> text streaming and the final PDF button.</w:t>
      </w:r>
    </w:p>
    <w:p w14:paraId="78B366B7" w14:textId="77777777" w:rsidR="00EB125B" w:rsidRDefault="00EB125B" w:rsidP="00EB125B">
      <w:pPr>
        <w:autoSpaceDE w:val="0"/>
        <w:autoSpaceDN w:val="0"/>
        <w:adjustRightInd w:val="0"/>
        <w:rPr>
          <w:rFonts w:ascii="AppleSystemUIFontItalic" w:hAnsi="AppleSystemUIFontItalic" w:cs="AppleSystemUIFontItalic"/>
          <w:i/>
          <w:iCs/>
          <w:sz w:val="26"/>
          <w:szCs w:val="26"/>
        </w:rPr>
      </w:pPr>
      <w:r>
        <w:rPr>
          <w:rFonts w:ascii="AppleSystemUIFontItalic" w:hAnsi="AppleSystemUIFontItalic" w:cs="AppleSystemUIFontItalic"/>
          <w:i/>
          <w:iCs/>
          <w:sz w:val="26"/>
          <w:szCs w:val="26"/>
        </w:rPr>
        <w:lastRenderedPageBreak/>
        <w:t xml:space="preserve">Note: Step 6 is where the actual "coding" happens. If you reach Step 5 and the avatar is talking to you on your live </w:t>
      </w:r>
      <w:proofErr w:type="spellStart"/>
      <w:r>
        <w:rPr>
          <w:rFonts w:ascii="AppleSystemUIFontItalic" w:hAnsi="AppleSystemUIFontItalic" w:cs="AppleSystemUIFontItalic"/>
          <w:i/>
          <w:iCs/>
          <w:sz w:val="26"/>
          <w:szCs w:val="26"/>
        </w:rPr>
        <w:t>Vercel</w:t>
      </w:r>
      <w:proofErr w:type="spellEnd"/>
      <w:r>
        <w:rPr>
          <w:rFonts w:ascii="AppleSystemUIFontItalic" w:hAnsi="AppleSystemUIFontItalic" w:cs="AppleSystemUIFontItalic"/>
          <w:i/>
          <w:iCs/>
          <w:sz w:val="26"/>
          <w:szCs w:val="26"/>
        </w:rPr>
        <w:t xml:space="preserve"> URL, you have successfully built the core engine. At that point, bringing in a developer for 24 hours just to build the React UI triggers in Step 6 is a massive time-saver and highly recommended.</w:t>
      </w:r>
    </w:p>
    <w:p w14:paraId="157877FD" w14:textId="77777777" w:rsidR="00EB125B" w:rsidRDefault="00EB125B" w:rsidP="00EB125B">
      <w:pPr>
        <w:autoSpaceDE w:val="0"/>
        <w:autoSpaceDN w:val="0"/>
        <w:adjustRightInd w:val="0"/>
        <w:rPr>
          <w:rFonts w:ascii="AppleSystemUIFontItalic" w:hAnsi="AppleSystemUIFontItalic" w:cs="AppleSystemUIFontItalic"/>
          <w:i/>
          <w:iCs/>
          <w:sz w:val="26"/>
          <w:szCs w:val="26"/>
        </w:rPr>
      </w:pPr>
    </w:p>
    <w:p w14:paraId="499FE1FA"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This is the absolute critical path. If you are building this as a redundancy, having a hyper-specific, click-by-click manual is essential.</w:t>
      </w:r>
    </w:p>
    <w:p w14:paraId="15AD0F16"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We are going to modify the Next.js code directly in your browser. You will not need to download any complex code editors to your computer. We are also going to implement a </w:t>
      </w:r>
      <w:r>
        <w:rPr>
          <w:rFonts w:ascii="AppleSystemUIFontBold" w:hAnsi="AppleSystemUIFontBold" w:cs="AppleSystemUIFontBold"/>
          <w:b/>
          <w:bCs/>
          <w:sz w:val="26"/>
          <w:szCs w:val="26"/>
        </w:rPr>
        <w:t>"Wizard of Oz" Keyboard Override</w:t>
      </w:r>
      <w:r>
        <w:rPr>
          <w:rFonts w:ascii="AppleSystemUIFont" w:hAnsi="AppleSystemUIFont" w:cs="AppleSystemUIFont"/>
          <w:sz w:val="26"/>
          <w:szCs w:val="26"/>
        </w:rPr>
        <w:t xml:space="preserve">. During a live pitch, relying on a microphone to perfectly transcribe the final trigger phrase in a large, echoey theater is risky. We will code </w:t>
      </w:r>
      <w:proofErr w:type="gramStart"/>
      <w:r>
        <w:rPr>
          <w:rFonts w:ascii="AppleSystemUIFont" w:hAnsi="AppleSystemUIFont" w:cs="AppleSystemUIFont"/>
          <w:sz w:val="26"/>
          <w:szCs w:val="26"/>
        </w:rPr>
        <w:t>it</w:t>
      </w:r>
      <w:proofErr w:type="gramEnd"/>
      <w:r>
        <w:rPr>
          <w:rFonts w:ascii="AppleSystemUIFont" w:hAnsi="AppleSystemUIFont" w:cs="AppleSystemUIFont"/>
          <w:sz w:val="26"/>
          <w:szCs w:val="26"/>
        </w:rPr>
        <w:t xml:space="preserve"> so the AI says the phrase, but </w:t>
      </w:r>
      <w:r>
        <w:rPr>
          <w:rFonts w:ascii="AppleSystemUIFontItalic" w:hAnsi="AppleSystemUIFontItalic" w:cs="AppleSystemUIFontItalic"/>
          <w:i/>
          <w:iCs/>
          <w:sz w:val="26"/>
          <w:szCs w:val="26"/>
        </w:rPr>
        <w:t>you</w:t>
      </w:r>
      <w:r>
        <w:rPr>
          <w:rFonts w:ascii="AppleSystemUIFont" w:hAnsi="AppleSystemUIFont" w:cs="AppleSystemUIFont"/>
          <w:sz w:val="26"/>
          <w:szCs w:val="26"/>
        </w:rPr>
        <w:t xml:space="preserve"> discretely press a key on your laptop to trigger the flawless video transition.</w:t>
      </w:r>
    </w:p>
    <w:p w14:paraId="1CD0342D" w14:textId="77777777" w:rsidR="004B5F05" w:rsidRDefault="004B5F05" w:rsidP="00EB125B">
      <w:pPr>
        <w:autoSpaceDE w:val="0"/>
        <w:autoSpaceDN w:val="0"/>
        <w:adjustRightInd w:val="0"/>
        <w:rPr>
          <w:rFonts w:ascii="AppleSystemUIFont" w:hAnsi="AppleSystemUIFont" w:cs="AppleSystemUIFont"/>
          <w:sz w:val="26"/>
          <w:szCs w:val="26"/>
        </w:rPr>
      </w:pPr>
    </w:p>
    <w:p w14:paraId="2B287B9C" w14:textId="12AD48D8" w:rsidR="00EB125B" w:rsidRDefault="00EB125B" w:rsidP="00EB125B">
      <w:pPr>
        <w:autoSpaceDE w:val="0"/>
        <w:autoSpaceDN w:val="0"/>
        <w:adjustRightInd w:val="0"/>
        <w:rPr>
          <w:rFonts w:ascii="AppleSystemUIFont" w:hAnsi="AppleSystemUIFont" w:cs="AppleSystemUIFont"/>
          <w:sz w:val="26"/>
          <w:szCs w:val="26"/>
        </w:rPr>
      </w:pPr>
      <w:r w:rsidRPr="004B5F05">
        <w:rPr>
          <w:rFonts w:ascii="AppleSystemUIFont" w:hAnsi="AppleSystemUIFont" w:cs="AppleSystemUIFont"/>
          <w:sz w:val="26"/>
          <w:szCs w:val="26"/>
          <w:highlight w:val="yellow"/>
        </w:rPr>
        <w:t>Here is your exact, click-by-click guide to Step 6.</w:t>
      </w:r>
    </w:p>
    <w:p w14:paraId="4B1AE77D" w14:textId="77777777" w:rsidR="00EB125B" w:rsidRPr="00EB125B" w:rsidRDefault="00EB125B" w:rsidP="00EB125B">
      <w:pPr>
        <w:autoSpaceDE w:val="0"/>
        <w:autoSpaceDN w:val="0"/>
        <w:adjustRightInd w:val="0"/>
        <w:rPr>
          <w:rFonts w:ascii="AppleSystemUIFontBold" w:hAnsi="AppleSystemUIFontBold" w:cs="AppleSystemUIFontBold"/>
          <w:b/>
          <w:bCs/>
          <w:color w:val="FF0000"/>
          <w:sz w:val="26"/>
          <w:szCs w:val="26"/>
        </w:rPr>
      </w:pPr>
      <w:r w:rsidRPr="00EB125B">
        <w:rPr>
          <w:rFonts w:ascii="AppleSystemUIFontBold" w:hAnsi="AppleSystemUIFontBold" w:cs="AppleSystemUIFontBold"/>
          <w:b/>
          <w:bCs/>
          <w:color w:val="FF0000"/>
          <w:sz w:val="26"/>
          <w:szCs w:val="26"/>
        </w:rPr>
        <w:t>Phase 1: Accessing Your Code in the Browser</w:t>
      </w:r>
    </w:p>
    <w:p w14:paraId="622F7BC0" w14:textId="77777777" w:rsidR="00EB125B" w:rsidRDefault="00EB125B" w:rsidP="00EB125B">
      <w:pPr>
        <w:numPr>
          <w:ilvl w:val="0"/>
          <w:numId w:val="7"/>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Go to your GitHub account and open the repository you forked in Step 5 (it should be named </w:t>
      </w:r>
      <w:proofErr w:type="spellStart"/>
      <w:r>
        <w:rPr>
          <w:rFonts w:ascii="AppleSystemUIFont" w:hAnsi="AppleSystemUIFont" w:cs="AppleSystemUIFont"/>
          <w:sz w:val="26"/>
          <w:szCs w:val="26"/>
        </w:rPr>
        <w:t>InteractiveAvatarNextJSDemo</w:t>
      </w:r>
      <w:proofErr w:type="spellEnd"/>
      <w:r>
        <w:rPr>
          <w:rFonts w:ascii="AppleSystemUIFont" w:hAnsi="AppleSystemUIFont" w:cs="AppleSystemUIFont"/>
          <w:sz w:val="26"/>
          <w:szCs w:val="26"/>
        </w:rPr>
        <w:t>).</w:t>
      </w:r>
    </w:p>
    <w:p w14:paraId="52AB70AE" w14:textId="77777777" w:rsidR="00EB125B" w:rsidRDefault="00EB125B" w:rsidP="00EB125B">
      <w:pPr>
        <w:numPr>
          <w:ilvl w:val="0"/>
          <w:numId w:val="7"/>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On your keyboard, press the </w:t>
      </w:r>
      <w:r>
        <w:rPr>
          <w:rFonts w:ascii="AppleSystemUIFontBold" w:hAnsi="AppleSystemUIFontBold" w:cs="AppleSystemUIFontBold"/>
          <w:b/>
          <w:bCs/>
          <w:sz w:val="26"/>
          <w:szCs w:val="26"/>
        </w:rPr>
        <w:t>. (period)</w:t>
      </w:r>
      <w:r>
        <w:rPr>
          <w:rFonts w:ascii="AppleSystemUIFont" w:hAnsi="AppleSystemUIFont" w:cs="AppleSystemUIFont"/>
          <w:sz w:val="26"/>
          <w:szCs w:val="26"/>
        </w:rPr>
        <w:t xml:space="preserve"> key.</w:t>
      </w:r>
    </w:p>
    <w:p w14:paraId="160EADB0" w14:textId="77777777" w:rsidR="00EB125B" w:rsidRDefault="00EB125B" w:rsidP="00EB125B">
      <w:pPr>
        <w:numPr>
          <w:ilvl w:val="0"/>
          <w:numId w:val="7"/>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The page will magically reload into "</w:t>
      </w:r>
      <w:proofErr w:type="spellStart"/>
      <w:r>
        <w:rPr>
          <w:rFonts w:ascii="AppleSystemUIFont" w:hAnsi="AppleSystemUIFont" w:cs="AppleSystemUIFont"/>
          <w:sz w:val="26"/>
          <w:szCs w:val="26"/>
        </w:rPr>
        <w:t>GitHub.dev</w:t>
      </w:r>
      <w:proofErr w:type="spellEnd"/>
      <w:r>
        <w:rPr>
          <w:rFonts w:ascii="AppleSystemUIFont" w:hAnsi="AppleSystemUIFont" w:cs="AppleSystemUIFont"/>
          <w:sz w:val="26"/>
          <w:szCs w:val="26"/>
        </w:rPr>
        <w:t>"—a full, web-based code editor built right into your browser.</w:t>
      </w:r>
    </w:p>
    <w:p w14:paraId="4C29F0AF" w14:textId="77777777" w:rsidR="00EB125B" w:rsidRPr="00EB125B" w:rsidRDefault="00EB125B" w:rsidP="00EB125B">
      <w:pPr>
        <w:numPr>
          <w:ilvl w:val="0"/>
          <w:numId w:val="7"/>
        </w:numPr>
        <w:autoSpaceDE w:val="0"/>
        <w:autoSpaceDN w:val="0"/>
        <w:adjustRightInd w:val="0"/>
        <w:ind w:left="0" w:firstLine="0"/>
        <w:rPr>
          <w:rFonts w:ascii="AppleSystemUIFont" w:hAnsi="AppleSystemUIFont" w:cs="AppleSystemUIFont"/>
          <w:color w:val="FF0000"/>
          <w:sz w:val="26"/>
          <w:szCs w:val="26"/>
        </w:rPr>
      </w:pPr>
      <w:r>
        <w:rPr>
          <w:rFonts w:ascii="AppleSystemUIFont" w:hAnsi="AppleSystemUIFont" w:cs="AppleSystemUIFont"/>
          <w:sz w:val="26"/>
          <w:szCs w:val="26"/>
        </w:rPr>
        <w:t xml:space="preserve">On the left sidebar, you will see your file tree. Click the app folder to expand </w:t>
      </w:r>
      <w:proofErr w:type="gramStart"/>
      <w:r>
        <w:rPr>
          <w:rFonts w:ascii="AppleSystemUIFont" w:hAnsi="AppleSystemUIFont" w:cs="AppleSystemUIFont"/>
          <w:sz w:val="26"/>
          <w:szCs w:val="26"/>
        </w:rPr>
        <w:t>it, and</w:t>
      </w:r>
      <w:proofErr w:type="gramEnd"/>
      <w:r>
        <w:rPr>
          <w:rFonts w:ascii="AppleSystemUIFont" w:hAnsi="AppleSystemUIFont" w:cs="AppleSystemUIFont"/>
          <w:sz w:val="26"/>
          <w:szCs w:val="26"/>
        </w:rPr>
        <w:t xml:space="preserve"> click on </w:t>
      </w:r>
      <w:proofErr w:type="spellStart"/>
      <w:r>
        <w:rPr>
          <w:rFonts w:ascii="AppleSystemUIFont" w:hAnsi="AppleSystemUIFont" w:cs="AppleSystemUIFont"/>
          <w:sz w:val="26"/>
          <w:szCs w:val="26"/>
        </w:rPr>
        <w:t>page.tsx</w:t>
      </w:r>
      <w:proofErr w:type="spellEnd"/>
      <w:r>
        <w:rPr>
          <w:rFonts w:ascii="AppleSystemUIFont" w:hAnsi="AppleSystemUIFont" w:cs="AppleSystemUIFont"/>
          <w:sz w:val="26"/>
          <w:szCs w:val="26"/>
        </w:rPr>
        <w:t xml:space="preserve"> (or look inside the components folder for </w:t>
      </w:r>
      <w:proofErr w:type="spellStart"/>
      <w:r>
        <w:rPr>
          <w:rFonts w:ascii="AppleSystemUIFont" w:hAnsi="AppleSystemUIFont" w:cs="AppleSystemUIFont"/>
          <w:sz w:val="26"/>
          <w:szCs w:val="26"/>
        </w:rPr>
        <w:t>InteractiveAvatar.tsx</w:t>
      </w:r>
      <w:proofErr w:type="spellEnd"/>
      <w:r>
        <w:rPr>
          <w:rFonts w:ascii="AppleSystemUIFont" w:hAnsi="AppleSystemUIFont" w:cs="AppleSystemUIFont"/>
          <w:sz w:val="26"/>
          <w:szCs w:val="26"/>
        </w:rPr>
        <w:t xml:space="preserve"> if </w:t>
      </w:r>
      <w:r w:rsidRPr="00EB125B">
        <w:rPr>
          <w:rFonts w:ascii="AppleSystemUIFont" w:hAnsi="AppleSystemUIFont" w:cs="AppleSystemUIFont"/>
          <w:color w:val="FF0000"/>
          <w:sz w:val="26"/>
          <w:szCs w:val="26"/>
        </w:rPr>
        <w:t>the demo has been updated). This file controls the main user interface.</w:t>
      </w:r>
    </w:p>
    <w:p w14:paraId="000348D0" w14:textId="77777777" w:rsidR="00EB125B" w:rsidRPr="00EB125B" w:rsidRDefault="00EB125B" w:rsidP="00EB125B">
      <w:pPr>
        <w:autoSpaceDE w:val="0"/>
        <w:autoSpaceDN w:val="0"/>
        <w:adjustRightInd w:val="0"/>
        <w:rPr>
          <w:rFonts w:ascii="AppleSystemUIFontBold" w:hAnsi="AppleSystemUIFontBold" w:cs="AppleSystemUIFontBold"/>
          <w:b/>
          <w:bCs/>
          <w:color w:val="FF0000"/>
          <w:sz w:val="26"/>
          <w:szCs w:val="26"/>
        </w:rPr>
      </w:pPr>
      <w:r w:rsidRPr="00EB125B">
        <w:rPr>
          <w:rFonts w:ascii="AppleSystemUIFontBold" w:hAnsi="AppleSystemUIFontBold" w:cs="AppleSystemUIFontBold"/>
          <w:b/>
          <w:bCs/>
          <w:color w:val="FF0000"/>
          <w:sz w:val="26"/>
          <w:szCs w:val="26"/>
        </w:rPr>
        <w:t>Phase 2: Setting up the "States" (The Brain of the UI)</w:t>
      </w:r>
    </w:p>
    <w:p w14:paraId="190D01DF"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We need to tell the app when to show the Zoom call, when to show the typing video, and when to show the final split-screen.</w:t>
      </w:r>
    </w:p>
    <w:p w14:paraId="230D853B" w14:textId="77777777" w:rsidR="00EB125B" w:rsidRDefault="00EB125B" w:rsidP="00EB125B">
      <w:pPr>
        <w:numPr>
          <w:ilvl w:val="0"/>
          <w:numId w:val="8"/>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Near the top of the file, look for the word </w:t>
      </w:r>
      <w:proofErr w:type="spellStart"/>
      <w:r>
        <w:rPr>
          <w:rFonts w:ascii="AppleSystemUIFont" w:hAnsi="AppleSystemUIFont" w:cs="AppleSystemUIFont"/>
          <w:sz w:val="26"/>
          <w:szCs w:val="26"/>
        </w:rPr>
        <w:t>useState</w:t>
      </w:r>
      <w:proofErr w:type="spellEnd"/>
      <w:r>
        <w:rPr>
          <w:rFonts w:ascii="AppleSystemUIFont" w:hAnsi="AppleSystemUIFont" w:cs="AppleSystemUIFont"/>
          <w:sz w:val="26"/>
          <w:szCs w:val="26"/>
        </w:rPr>
        <w:t>.</w:t>
      </w:r>
    </w:p>
    <w:p w14:paraId="58BCF918" w14:textId="77777777" w:rsidR="00EB125B" w:rsidRDefault="00EB125B" w:rsidP="00EB125B">
      <w:pPr>
        <w:numPr>
          <w:ilvl w:val="0"/>
          <w:numId w:val="8"/>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Add these three lines of code right below the existing </w:t>
      </w:r>
      <w:proofErr w:type="spellStart"/>
      <w:r>
        <w:rPr>
          <w:rFonts w:ascii="AppleSystemUIFont" w:hAnsi="AppleSystemUIFont" w:cs="AppleSystemUIFont"/>
          <w:sz w:val="26"/>
          <w:szCs w:val="26"/>
        </w:rPr>
        <w:t>useState</w:t>
      </w:r>
      <w:proofErr w:type="spellEnd"/>
      <w:r>
        <w:rPr>
          <w:rFonts w:ascii="AppleSystemUIFont" w:hAnsi="AppleSystemUIFont" w:cs="AppleSystemUIFont"/>
          <w:sz w:val="26"/>
          <w:szCs w:val="26"/>
        </w:rPr>
        <w:t xml:space="preserve"> declarations:</w:t>
      </w:r>
    </w:p>
    <w:p w14:paraId="64ACE8F1"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JavaScript</w:t>
      </w:r>
    </w:p>
    <w:p w14:paraId="58715831" w14:textId="77777777" w:rsidR="00EB125B" w:rsidRDefault="00EB125B" w:rsidP="00EB125B">
      <w:pPr>
        <w:autoSpaceDE w:val="0"/>
        <w:autoSpaceDN w:val="0"/>
        <w:adjustRightInd w:val="0"/>
        <w:rPr>
          <w:rFonts w:ascii="AppleSystemUIFont" w:hAnsi="AppleSystemUIFont" w:cs="AppleSystemUIFont"/>
          <w:sz w:val="26"/>
          <w:szCs w:val="26"/>
        </w:rPr>
      </w:pPr>
    </w:p>
    <w:p w14:paraId="0F512632"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const [</w:t>
      </w:r>
      <w:proofErr w:type="spellStart"/>
      <w:r>
        <w:rPr>
          <w:rFonts w:ascii="AppleSystemUIFont" w:hAnsi="AppleSystemUIFont" w:cs="AppleSystemUIFont"/>
          <w:sz w:val="26"/>
          <w:szCs w:val="26"/>
        </w:rPr>
        <w:t>pitchState</w:t>
      </w:r>
      <w:proofErr w:type="spellEnd"/>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setPitchState</w:t>
      </w:r>
      <w:proofErr w:type="spellEnd"/>
      <w:r>
        <w:rPr>
          <w:rFonts w:ascii="AppleSystemUIFont" w:hAnsi="AppleSystemUIFont" w:cs="AppleSystemUIFont"/>
          <w:sz w:val="26"/>
          <w:szCs w:val="26"/>
        </w:rPr>
        <w:t xml:space="preserve">] = </w:t>
      </w:r>
      <w:proofErr w:type="spellStart"/>
      <w:r>
        <w:rPr>
          <w:rFonts w:ascii="AppleSystemUIFont" w:hAnsi="AppleSystemUIFont" w:cs="AppleSystemUIFont"/>
          <w:sz w:val="26"/>
          <w:szCs w:val="26"/>
        </w:rPr>
        <w:t>useState</w:t>
      </w:r>
      <w:proofErr w:type="spellEnd"/>
      <w:r>
        <w:rPr>
          <w:rFonts w:ascii="AppleSystemUIFont" w:hAnsi="AppleSystemUIFont" w:cs="AppleSystemUIFont"/>
          <w:sz w:val="26"/>
          <w:szCs w:val="26"/>
        </w:rPr>
        <w:t>("</w:t>
      </w:r>
      <w:proofErr w:type="spellStart"/>
      <w:r>
        <w:rPr>
          <w:rFonts w:ascii="AppleSystemUIFont" w:hAnsi="AppleSystemUIFont" w:cs="AppleSystemUIFont"/>
          <w:sz w:val="26"/>
          <w:szCs w:val="26"/>
        </w:rPr>
        <w:t>zoomCall</w:t>
      </w:r>
      <w:proofErr w:type="spellEnd"/>
      <w:r>
        <w:rPr>
          <w:rFonts w:ascii="AppleSystemUIFont" w:hAnsi="AppleSystemUIFont" w:cs="AppleSystemUIFont"/>
          <w:sz w:val="26"/>
          <w:szCs w:val="26"/>
        </w:rPr>
        <w:t>"); // States: "</w:t>
      </w:r>
      <w:proofErr w:type="spellStart"/>
      <w:r>
        <w:rPr>
          <w:rFonts w:ascii="AppleSystemUIFont" w:hAnsi="AppleSystemUIFont" w:cs="AppleSystemUIFont"/>
          <w:sz w:val="26"/>
          <w:szCs w:val="26"/>
        </w:rPr>
        <w:t>zoomCall</w:t>
      </w:r>
      <w:proofErr w:type="spellEnd"/>
      <w:r>
        <w:rPr>
          <w:rFonts w:ascii="AppleSystemUIFont" w:hAnsi="AppleSystemUIFont" w:cs="AppleSystemUIFont"/>
          <w:sz w:val="26"/>
          <w:szCs w:val="26"/>
        </w:rPr>
        <w:t>", "typing", "</w:t>
      </w:r>
      <w:proofErr w:type="spellStart"/>
      <w:r>
        <w:rPr>
          <w:rFonts w:ascii="AppleSystemUIFont" w:hAnsi="AppleSystemUIFont" w:cs="AppleSystemUIFont"/>
          <w:sz w:val="26"/>
          <w:szCs w:val="26"/>
        </w:rPr>
        <w:t>splitScreen</w:t>
      </w:r>
      <w:proofErr w:type="spellEnd"/>
      <w:r>
        <w:rPr>
          <w:rFonts w:ascii="AppleSystemUIFont" w:hAnsi="AppleSystemUIFont" w:cs="AppleSystemUIFont"/>
          <w:sz w:val="26"/>
          <w:szCs w:val="26"/>
        </w:rPr>
        <w:t>", "</w:t>
      </w:r>
      <w:proofErr w:type="spellStart"/>
      <w:r>
        <w:rPr>
          <w:rFonts w:ascii="AppleSystemUIFont" w:hAnsi="AppleSystemUIFont" w:cs="AppleSystemUIFont"/>
          <w:sz w:val="26"/>
          <w:szCs w:val="26"/>
        </w:rPr>
        <w:t>finalCover</w:t>
      </w:r>
      <w:proofErr w:type="spellEnd"/>
      <w:r>
        <w:rPr>
          <w:rFonts w:ascii="AppleSystemUIFont" w:hAnsi="AppleSystemUIFont" w:cs="AppleSystemUIFont"/>
          <w:sz w:val="26"/>
          <w:szCs w:val="26"/>
        </w:rPr>
        <w:t>"</w:t>
      </w:r>
    </w:p>
    <w:p w14:paraId="37331033"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const [</w:t>
      </w:r>
      <w:proofErr w:type="spellStart"/>
      <w:r>
        <w:rPr>
          <w:rFonts w:ascii="AppleSystemUIFont" w:hAnsi="AppleSystemUIFont" w:cs="AppleSystemUIFont"/>
          <w:sz w:val="26"/>
          <w:szCs w:val="26"/>
        </w:rPr>
        <w:t>liveText</w:t>
      </w:r>
      <w:proofErr w:type="spellEnd"/>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setLiveText</w:t>
      </w:r>
      <w:proofErr w:type="spellEnd"/>
      <w:r>
        <w:rPr>
          <w:rFonts w:ascii="AppleSystemUIFont" w:hAnsi="AppleSystemUIFont" w:cs="AppleSystemUIFont"/>
          <w:sz w:val="26"/>
          <w:szCs w:val="26"/>
        </w:rPr>
        <w:t xml:space="preserve">] = </w:t>
      </w:r>
      <w:proofErr w:type="spellStart"/>
      <w:r>
        <w:rPr>
          <w:rFonts w:ascii="AppleSystemUIFont" w:hAnsi="AppleSystemUIFont" w:cs="AppleSystemUIFont"/>
          <w:sz w:val="26"/>
          <w:szCs w:val="26"/>
        </w:rPr>
        <w:t>useState</w:t>
      </w:r>
      <w:proofErr w:type="spellEnd"/>
      <w:r>
        <w:rPr>
          <w:rFonts w:ascii="AppleSystemUIFont" w:hAnsi="AppleSystemUIFont" w:cs="AppleSystemUIFont"/>
          <w:sz w:val="26"/>
          <w:szCs w:val="26"/>
        </w:rPr>
        <w:t>(""</w:t>
      </w:r>
      <w:proofErr w:type="gramStart"/>
      <w:r>
        <w:rPr>
          <w:rFonts w:ascii="AppleSystemUIFont" w:hAnsi="AppleSystemUIFont" w:cs="AppleSystemUIFont"/>
          <w:sz w:val="26"/>
          <w:szCs w:val="26"/>
        </w:rPr>
        <w:t>);</w:t>
      </w:r>
      <w:proofErr w:type="gramEnd"/>
    </w:p>
    <w:p w14:paraId="3D014BAB" w14:textId="77777777" w:rsidR="00EB125B" w:rsidRPr="00EB125B" w:rsidRDefault="00EB125B" w:rsidP="00EB125B">
      <w:pPr>
        <w:autoSpaceDE w:val="0"/>
        <w:autoSpaceDN w:val="0"/>
        <w:adjustRightInd w:val="0"/>
        <w:rPr>
          <w:rFonts w:ascii="AppleSystemUIFontBold" w:hAnsi="AppleSystemUIFontBold" w:cs="AppleSystemUIFontBold"/>
          <w:b/>
          <w:bCs/>
          <w:color w:val="FF0000"/>
          <w:sz w:val="26"/>
          <w:szCs w:val="26"/>
        </w:rPr>
      </w:pPr>
      <w:r w:rsidRPr="00EB125B">
        <w:rPr>
          <w:rFonts w:ascii="AppleSystemUIFontBold" w:hAnsi="AppleSystemUIFontBold" w:cs="AppleSystemUIFontBold"/>
          <w:b/>
          <w:bCs/>
          <w:color w:val="FF0000"/>
          <w:sz w:val="26"/>
          <w:szCs w:val="26"/>
        </w:rPr>
        <w:t>Phase 3: Building the "Zoom Call" Illusion</w:t>
      </w:r>
    </w:p>
    <w:p w14:paraId="75C0C27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We need to strip out </w:t>
      </w:r>
      <w:proofErr w:type="spellStart"/>
      <w:r>
        <w:rPr>
          <w:rFonts w:ascii="AppleSystemUIFont" w:hAnsi="AppleSystemUIFont" w:cs="AppleSystemUIFont"/>
          <w:sz w:val="26"/>
          <w:szCs w:val="26"/>
        </w:rPr>
        <w:t>HeyGen's</w:t>
      </w:r>
      <w:proofErr w:type="spellEnd"/>
      <w:r>
        <w:rPr>
          <w:rFonts w:ascii="AppleSystemUIFont" w:hAnsi="AppleSystemUIFont" w:cs="AppleSystemUIFont"/>
          <w:sz w:val="26"/>
          <w:szCs w:val="26"/>
        </w:rPr>
        <w:t xml:space="preserve"> default buttons and wrap the avatar stream in a dark, premium frame.</w:t>
      </w:r>
    </w:p>
    <w:p w14:paraId="7EF1969C" w14:textId="77777777" w:rsidR="00EB125B" w:rsidRDefault="00EB125B" w:rsidP="00EB125B">
      <w:pPr>
        <w:numPr>
          <w:ilvl w:val="0"/>
          <w:numId w:val="9"/>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Scroll down to the return ( section of the code (this is where the HTML/UI lives).</w:t>
      </w:r>
    </w:p>
    <w:p w14:paraId="152BEC37" w14:textId="77777777" w:rsidR="00EB125B" w:rsidRDefault="00EB125B" w:rsidP="00EB125B">
      <w:pPr>
        <w:numPr>
          <w:ilvl w:val="0"/>
          <w:numId w:val="9"/>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Look for the &lt;video&gt; tag or the component rendering the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stream.</w:t>
      </w:r>
    </w:p>
    <w:p w14:paraId="5111B21A" w14:textId="77777777" w:rsidR="00EB125B" w:rsidRDefault="00EB125B" w:rsidP="00EB125B">
      <w:pPr>
        <w:numPr>
          <w:ilvl w:val="0"/>
          <w:numId w:val="9"/>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lastRenderedPageBreak/>
        <w:t>Wrap that video player in this exact Tailwind CSS layout to simulate a video conference:</w:t>
      </w:r>
    </w:p>
    <w:p w14:paraId="2EEA6B2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JavaScript</w:t>
      </w:r>
    </w:p>
    <w:p w14:paraId="721DC3F5" w14:textId="77777777" w:rsidR="00EB125B" w:rsidRDefault="00EB125B" w:rsidP="00EB125B">
      <w:pPr>
        <w:autoSpaceDE w:val="0"/>
        <w:autoSpaceDN w:val="0"/>
        <w:adjustRightInd w:val="0"/>
        <w:rPr>
          <w:rFonts w:ascii="AppleSystemUIFont" w:hAnsi="AppleSystemUIFont" w:cs="AppleSystemUIFont"/>
          <w:sz w:val="26"/>
          <w:szCs w:val="26"/>
        </w:rPr>
      </w:pPr>
    </w:p>
    <w:p w14:paraId="7AF37374"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t>
      </w:r>
      <w:proofErr w:type="spellStart"/>
      <w:r>
        <w:rPr>
          <w:rFonts w:ascii="AppleSystemUIFont" w:hAnsi="AppleSystemUIFont" w:cs="AppleSystemUIFont"/>
          <w:sz w:val="26"/>
          <w:szCs w:val="26"/>
        </w:rPr>
        <w:t>pitchState</w:t>
      </w:r>
      <w:proofErr w:type="spellEnd"/>
      <w:r>
        <w:rPr>
          <w:rFonts w:ascii="AppleSystemUIFont" w:hAnsi="AppleSystemUIFont" w:cs="AppleSystemUIFont"/>
          <w:sz w:val="26"/>
          <w:szCs w:val="26"/>
        </w:rPr>
        <w:t xml:space="preserve"> === "</w:t>
      </w:r>
      <w:proofErr w:type="spellStart"/>
      <w:r>
        <w:rPr>
          <w:rFonts w:ascii="AppleSystemUIFont" w:hAnsi="AppleSystemUIFont" w:cs="AppleSystemUIFont"/>
          <w:sz w:val="26"/>
          <w:szCs w:val="26"/>
        </w:rPr>
        <w:t>zoomCall</w:t>
      </w:r>
      <w:proofErr w:type="spellEnd"/>
      <w:r>
        <w:rPr>
          <w:rFonts w:ascii="AppleSystemUIFont" w:hAnsi="AppleSystemUIFont" w:cs="AppleSystemUIFont"/>
          <w:sz w:val="26"/>
          <w:szCs w:val="26"/>
        </w:rPr>
        <w:t>" &amp;&amp; (</w:t>
      </w:r>
    </w:p>
    <w:p w14:paraId="68A1273E"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 xml:space="preserve">="flex flex-col items-center justify-center w-screen h-screen </w:t>
      </w:r>
      <w:proofErr w:type="spellStart"/>
      <w:r>
        <w:rPr>
          <w:rFonts w:ascii="AppleSystemUIFont" w:hAnsi="AppleSystemUIFont" w:cs="AppleSystemUIFont"/>
          <w:sz w:val="26"/>
          <w:szCs w:val="26"/>
        </w:rPr>
        <w:t>bg</w:t>
      </w:r>
      <w:proofErr w:type="spellEnd"/>
      <w:r>
        <w:rPr>
          <w:rFonts w:ascii="AppleSystemUIFont" w:hAnsi="AppleSystemUIFont" w:cs="AppleSystemUIFont"/>
          <w:sz w:val="26"/>
          <w:szCs w:val="26"/>
        </w:rPr>
        <w:t>-[#121212]"&gt;</w:t>
      </w:r>
    </w:p>
    <w:p w14:paraId="096B6A57"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 Fake Zoom Header */}</w:t>
      </w:r>
    </w:p>
    <w:p w14:paraId="78DB45E6"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 xml:space="preserve">="absolute top-0 w-full p-4 flex justify-between items-center text-white </w:t>
      </w:r>
      <w:proofErr w:type="spellStart"/>
      <w:r>
        <w:rPr>
          <w:rFonts w:ascii="AppleSystemUIFont" w:hAnsi="AppleSystemUIFont" w:cs="AppleSystemUIFont"/>
          <w:sz w:val="26"/>
          <w:szCs w:val="26"/>
        </w:rPr>
        <w:t>bg</w:t>
      </w:r>
      <w:proofErr w:type="spellEnd"/>
      <w:r>
        <w:rPr>
          <w:rFonts w:ascii="AppleSystemUIFont" w:hAnsi="AppleSystemUIFont" w:cs="AppleSystemUIFont"/>
          <w:sz w:val="26"/>
          <w:szCs w:val="26"/>
        </w:rPr>
        <w:t>-black/50 z-50"&gt;</w:t>
      </w:r>
    </w:p>
    <w:p w14:paraId="0F156E8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&lt;span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="font-</w:t>
      </w:r>
      <w:proofErr w:type="spellStart"/>
      <w:r>
        <w:rPr>
          <w:rFonts w:ascii="AppleSystemUIFont" w:hAnsi="AppleSystemUIFont" w:cs="AppleSystemUIFont"/>
          <w:sz w:val="26"/>
          <w:szCs w:val="26"/>
        </w:rPr>
        <w:t>semibold</w:t>
      </w:r>
      <w:proofErr w:type="spellEnd"/>
      <w:r>
        <w:rPr>
          <w:rFonts w:ascii="AppleSystemUIFont" w:hAnsi="AppleSystemUIFont" w:cs="AppleSystemUIFont"/>
          <w:sz w:val="26"/>
          <w:szCs w:val="26"/>
        </w:rPr>
        <w:t xml:space="preserve"> tracking-widest text-</w:t>
      </w:r>
      <w:proofErr w:type="spellStart"/>
      <w:r>
        <w:rPr>
          <w:rFonts w:ascii="AppleSystemUIFont" w:hAnsi="AppleSystemUIFont" w:cs="AppleSystemUIFont"/>
          <w:sz w:val="26"/>
          <w:szCs w:val="26"/>
        </w:rPr>
        <w:t>sm</w:t>
      </w:r>
      <w:proofErr w:type="spellEnd"/>
      <w:r>
        <w:rPr>
          <w:rFonts w:ascii="AppleSystemUIFont" w:hAnsi="AppleSystemUIFont" w:cs="AppleSystemUIFont"/>
          <w:sz w:val="26"/>
          <w:szCs w:val="26"/>
        </w:rPr>
        <w:t>"&gt;ENCRYPTED CONNECTION&lt;/span&gt;</w:t>
      </w:r>
    </w:p>
    <w:p w14:paraId="443E397D"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&lt;span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="bg-red-600 px-3 py-1 rounded text-</w:t>
      </w:r>
      <w:proofErr w:type="spellStart"/>
      <w:r>
        <w:rPr>
          <w:rFonts w:ascii="AppleSystemUIFont" w:hAnsi="AppleSystemUIFont" w:cs="AppleSystemUIFont"/>
          <w:sz w:val="26"/>
          <w:szCs w:val="26"/>
        </w:rPr>
        <w:t>xs</w:t>
      </w:r>
      <w:proofErr w:type="spellEnd"/>
      <w:r>
        <w:rPr>
          <w:rFonts w:ascii="AppleSystemUIFont" w:hAnsi="AppleSystemUIFont" w:cs="AppleSystemUIFont"/>
          <w:sz w:val="26"/>
          <w:szCs w:val="26"/>
        </w:rPr>
        <w:t xml:space="preserve"> font-bold animate-pulse"&gt;LIVE ENGAGEMENT&lt;/span&gt;</w:t>
      </w:r>
    </w:p>
    <w:p w14:paraId="22304156"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&lt;/div&gt;</w:t>
      </w:r>
    </w:p>
    <w:p w14:paraId="30473A50"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
    <w:p w14:paraId="3794E023"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 The Avatar Video Container */}</w:t>
      </w:r>
    </w:p>
    <w:p w14:paraId="656766B8"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 xml:space="preserve">="w-[80vw] h-[80vh] </w:t>
      </w:r>
      <w:proofErr w:type="spellStart"/>
      <w:r>
        <w:rPr>
          <w:rFonts w:ascii="AppleSystemUIFont" w:hAnsi="AppleSystemUIFont" w:cs="AppleSystemUIFont"/>
          <w:sz w:val="26"/>
          <w:szCs w:val="26"/>
        </w:rPr>
        <w:t>bg</w:t>
      </w:r>
      <w:proofErr w:type="spellEnd"/>
      <w:r>
        <w:rPr>
          <w:rFonts w:ascii="AppleSystemUIFont" w:hAnsi="AppleSystemUIFont" w:cs="AppleSystemUIFont"/>
          <w:sz w:val="26"/>
          <w:szCs w:val="26"/>
        </w:rPr>
        <w:t>-black rounded-xl overflow-hidden shadow-2xl border border-gray-800"&gt;</w:t>
      </w:r>
    </w:p>
    <w:p w14:paraId="4ADC900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 LEAVE THE DEFAULT HEYGEN VIDEO TAG HERE */}</w:t>
      </w:r>
    </w:p>
    <w:p w14:paraId="0A8E9864"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&lt;/div&gt;</w:t>
      </w:r>
    </w:p>
    <w:p w14:paraId="1B78F61E"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&lt;/div&gt;</w:t>
      </w:r>
    </w:p>
    <w:p w14:paraId="0A86A2CF"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t>
      </w:r>
    </w:p>
    <w:p w14:paraId="6A20A4BB" w14:textId="77777777" w:rsidR="00EB125B" w:rsidRPr="00EB125B" w:rsidRDefault="00EB125B" w:rsidP="00EB125B">
      <w:pPr>
        <w:autoSpaceDE w:val="0"/>
        <w:autoSpaceDN w:val="0"/>
        <w:adjustRightInd w:val="0"/>
        <w:rPr>
          <w:rFonts w:ascii="AppleSystemUIFontBold" w:hAnsi="AppleSystemUIFontBold" w:cs="AppleSystemUIFontBold"/>
          <w:b/>
          <w:bCs/>
          <w:color w:val="FF0000"/>
          <w:sz w:val="26"/>
          <w:szCs w:val="26"/>
        </w:rPr>
      </w:pPr>
      <w:r w:rsidRPr="00EB125B">
        <w:rPr>
          <w:rFonts w:ascii="AppleSystemUIFontBold" w:hAnsi="AppleSystemUIFontBold" w:cs="AppleSystemUIFontBold"/>
          <w:b/>
          <w:bCs/>
          <w:color w:val="FF0000"/>
          <w:sz w:val="26"/>
          <w:szCs w:val="26"/>
        </w:rPr>
        <w:t>Phase 4: The "Typing" Masking Video</w:t>
      </w:r>
    </w:p>
    <w:p w14:paraId="015C895B"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When the conversation ends, the screen needs to cut to Napoleon Hill typing.</w:t>
      </w:r>
    </w:p>
    <w:p w14:paraId="560E1F5B" w14:textId="77777777" w:rsidR="00EB125B" w:rsidRDefault="00EB125B" w:rsidP="00EB125B">
      <w:pPr>
        <w:numPr>
          <w:ilvl w:val="0"/>
          <w:numId w:val="10"/>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First, host your 15-second MP4 video of Napoleon typing on a free host (like AWS S3, Dropbox, or a public Google Drive link) or place it in the public folder of your repository.</w:t>
      </w:r>
    </w:p>
    <w:p w14:paraId="76D5C1D8" w14:textId="77777777" w:rsidR="00EB125B" w:rsidRDefault="00EB125B" w:rsidP="00EB125B">
      <w:pPr>
        <w:numPr>
          <w:ilvl w:val="0"/>
          <w:numId w:val="10"/>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Add this block of code directly below the Zoom Call block you just created:</w:t>
      </w:r>
    </w:p>
    <w:p w14:paraId="017A7455"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JavaScript</w:t>
      </w:r>
    </w:p>
    <w:p w14:paraId="51CD93E8" w14:textId="77777777" w:rsidR="00EB125B" w:rsidRDefault="00EB125B" w:rsidP="00EB125B">
      <w:pPr>
        <w:autoSpaceDE w:val="0"/>
        <w:autoSpaceDN w:val="0"/>
        <w:adjustRightInd w:val="0"/>
        <w:rPr>
          <w:rFonts w:ascii="AppleSystemUIFont" w:hAnsi="AppleSystemUIFont" w:cs="AppleSystemUIFont"/>
          <w:sz w:val="26"/>
          <w:szCs w:val="26"/>
        </w:rPr>
      </w:pPr>
    </w:p>
    <w:p w14:paraId="56AFF982"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t>
      </w:r>
      <w:proofErr w:type="spellStart"/>
      <w:r>
        <w:rPr>
          <w:rFonts w:ascii="AppleSystemUIFont" w:hAnsi="AppleSystemUIFont" w:cs="AppleSystemUIFont"/>
          <w:sz w:val="26"/>
          <w:szCs w:val="26"/>
        </w:rPr>
        <w:t>pitchState</w:t>
      </w:r>
      <w:proofErr w:type="spellEnd"/>
      <w:r>
        <w:rPr>
          <w:rFonts w:ascii="AppleSystemUIFont" w:hAnsi="AppleSystemUIFont" w:cs="AppleSystemUIFont"/>
          <w:sz w:val="26"/>
          <w:szCs w:val="26"/>
        </w:rPr>
        <w:t xml:space="preserve"> === "typing" &amp;&amp; (</w:t>
      </w:r>
    </w:p>
    <w:p w14:paraId="3803C772"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 xml:space="preserve">="flex w-screen h-screen </w:t>
      </w:r>
      <w:proofErr w:type="spellStart"/>
      <w:r>
        <w:rPr>
          <w:rFonts w:ascii="AppleSystemUIFont" w:hAnsi="AppleSystemUIFont" w:cs="AppleSystemUIFont"/>
          <w:sz w:val="26"/>
          <w:szCs w:val="26"/>
        </w:rPr>
        <w:t>bg</w:t>
      </w:r>
      <w:proofErr w:type="spellEnd"/>
      <w:r>
        <w:rPr>
          <w:rFonts w:ascii="AppleSystemUIFont" w:hAnsi="AppleSystemUIFont" w:cs="AppleSystemUIFont"/>
          <w:sz w:val="26"/>
          <w:szCs w:val="26"/>
        </w:rPr>
        <w:t>-black items-center justify-center"&gt;</w:t>
      </w:r>
    </w:p>
    <w:p w14:paraId="04072461"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&lt;video </w:t>
      </w:r>
    </w:p>
    <w:p w14:paraId="210B470D"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src</w:t>
      </w:r>
      <w:proofErr w:type="spellEnd"/>
      <w:r>
        <w:rPr>
          <w:rFonts w:ascii="AppleSystemUIFont" w:hAnsi="AppleSystemUIFont" w:cs="AppleSystemUIFont"/>
          <w:sz w:val="26"/>
          <w:szCs w:val="26"/>
        </w:rPr>
        <w:t xml:space="preserve">="URL_TO_YOUR_TYPING_VIDEO.mp4" </w:t>
      </w:r>
    </w:p>
    <w:p w14:paraId="48B17ED6"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autoPlay</w:t>
      </w:r>
      <w:proofErr w:type="spellEnd"/>
      <w:r>
        <w:rPr>
          <w:rFonts w:ascii="AppleSystemUIFont" w:hAnsi="AppleSystemUIFont" w:cs="AppleSystemUIFont"/>
          <w:sz w:val="26"/>
          <w:szCs w:val="26"/>
        </w:rPr>
        <w:t xml:space="preserve"> </w:t>
      </w:r>
    </w:p>
    <w:p w14:paraId="5C5BABA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loop </w:t>
      </w:r>
    </w:p>
    <w:p w14:paraId="43D55D05"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="w-full h-full object-cover opacity-80"</w:t>
      </w:r>
    </w:p>
    <w:p w14:paraId="6B5E4E7F"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/&gt;</w:t>
      </w:r>
    </w:p>
    <w:p w14:paraId="1BF65B7F"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="absolute bottom-10 text-white font-mono text-xl animate-pulse"&gt;</w:t>
      </w:r>
    </w:p>
    <w:p w14:paraId="5520C644"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lastRenderedPageBreak/>
        <w:t xml:space="preserve">       Compiling Psychological Profile &amp; Re-Authoring Manuscript...</w:t>
      </w:r>
    </w:p>
    <w:p w14:paraId="65630235"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&lt;/div&gt;</w:t>
      </w:r>
    </w:p>
    <w:p w14:paraId="22588D7D"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&lt;/div&gt;</w:t>
      </w:r>
    </w:p>
    <w:p w14:paraId="3A38ACE8"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t>
      </w:r>
    </w:p>
    <w:p w14:paraId="2B4E1879" w14:textId="77777777" w:rsidR="00EB125B" w:rsidRDefault="00EB125B" w:rsidP="00EB125B">
      <w:pPr>
        <w:autoSpaceDE w:val="0"/>
        <w:autoSpaceDN w:val="0"/>
        <w:adjustRightInd w:val="0"/>
        <w:rPr>
          <w:rFonts w:ascii="AppleSystemUIFontBold" w:hAnsi="AppleSystemUIFontBold" w:cs="AppleSystemUIFontBold"/>
          <w:b/>
          <w:bCs/>
          <w:sz w:val="26"/>
          <w:szCs w:val="26"/>
        </w:rPr>
      </w:pPr>
      <w:r>
        <w:rPr>
          <w:rFonts w:ascii="AppleSystemUIFontBold" w:hAnsi="AppleSystemUIFontBold" w:cs="AppleSystemUIFontBold"/>
          <w:b/>
          <w:bCs/>
          <w:sz w:val="26"/>
          <w:szCs w:val="26"/>
        </w:rPr>
        <w:t>Phase 5: The "Live Meld" Split Screen &amp; Cover Reveal</w:t>
      </w:r>
    </w:p>
    <w:p w14:paraId="6E0DABC7"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This is what displays the public domain text, the live generative text, and the final 3D book cover. Add this right under the typing block:</w:t>
      </w:r>
    </w:p>
    <w:p w14:paraId="1D83D89F"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JavaScript</w:t>
      </w:r>
    </w:p>
    <w:p w14:paraId="661A11D1" w14:textId="77777777" w:rsidR="00EB125B" w:rsidRDefault="00EB125B" w:rsidP="00EB125B">
      <w:pPr>
        <w:autoSpaceDE w:val="0"/>
        <w:autoSpaceDN w:val="0"/>
        <w:adjustRightInd w:val="0"/>
        <w:rPr>
          <w:rFonts w:ascii="AppleSystemUIFont" w:hAnsi="AppleSystemUIFont" w:cs="AppleSystemUIFont"/>
          <w:sz w:val="26"/>
          <w:szCs w:val="26"/>
        </w:rPr>
      </w:pPr>
    </w:p>
    <w:p w14:paraId="112A78C3"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t>
      </w:r>
      <w:proofErr w:type="spellStart"/>
      <w:r>
        <w:rPr>
          <w:rFonts w:ascii="AppleSystemUIFont" w:hAnsi="AppleSystemUIFont" w:cs="AppleSystemUIFont"/>
          <w:sz w:val="26"/>
          <w:szCs w:val="26"/>
        </w:rPr>
        <w:t>pitchState</w:t>
      </w:r>
      <w:proofErr w:type="spellEnd"/>
      <w:r>
        <w:rPr>
          <w:rFonts w:ascii="AppleSystemUIFont" w:hAnsi="AppleSystemUIFont" w:cs="AppleSystemUIFont"/>
          <w:sz w:val="26"/>
          <w:szCs w:val="26"/>
        </w:rPr>
        <w:t xml:space="preserve"> === "</w:t>
      </w:r>
      <w:proofErr w:type="spellStart"/>
      <w:r>
        <w:rPr>
          <w:rFonts w:ascii="AppleSystemUIFont" w:hAnsi="AppleSystemUIFont" w:cs="AppleSystemUIFont"/>
          <w:sz w:val="26"/>
          <w:szCs w:val="26"/>
        </w:rPr>
        <w:t>splitScreen</w:t>
      </w:r>
      <w:proofErr w:type="spellEnd"/>
      <w:r>
        <w:rPr>
          <w:rFonts w:ascii="AppleSystemUIFont" w:hAnsi="AppleSystemUIFont" w:cs="AppleSystemUIFont"/>
          <w:sz w:val="26"/>
          <w:szCs w:val="26"/>
        </w:rPr>
        <w:t>" &amp;&amp; (</w:t>
      </w:r>
    </w:p>
    <w:p w14:paraId="256791A8"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="flex w-screen h-screen bg-gray-900 text-white p-10 font-serif"&gt;</w:t>
      </w:r>
    </w:p>
    <w:p w14:paraId="114B9215"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 Left Side: Original Text */}</w:t>
      </w:r>
    </w:p>
    <w:p w14:paraId="1B2FDE03"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="w-1/2 p-10 border-r border-gray-700"&gt;</w:t>
      </w:r>
    </w:p>
    <w:p w14:paraId="1664DD47"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&lt;h2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="text-2xl mb-6 font-bold text-gray-400"&gt;ORIGINAL TEXT (1937)&lt;/h2&gt;</w:t>
      </w:r>
    </w:p>
    <w:p w14:paraId="3689AB82"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&lt;p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="text-lg leading-loose text-gray-500"&gt;</w:t>
      </w:r>
    </w:p>
    <w:p w14:paraId="5A857557"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"Truly, thoughts are things, and powerful things at that, when they are mixed with definiteness of purpose, persistence, and a burning desire for their translation into riches, or other material objects."</w:t>
      </w:r>
    </w:p>
    <w:p w14:paraId="4CF35FA6"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&lt;/p&gt;</w:t>
      </w:r>
    </w:p>
    <w:p w14:paraId="2FA9435D"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&lt;/div&gt;</w:t>
      </w:r>
    </w:p>
    <w:p w14:paraId="0B8A1B62" w14:textId="77777777" w:rsidR="00EB125B" w:rsidRDefault="00EB125B" w:rsidP="00EB125B">
      <w:pPr>
        <w:autoSpaceDE w:val="0"/>
        <w:autoSpaceDN w:val="0"/>
        <w:adjustRightInd w:val="0"/>
        <w:rPr>
          <w:rFonts w:ascii="AppleSystemUIFont" w:hAnsi="AppleSystemUIFont" w:cs="AppleSystemUIFont"/>
          <w:sz w:val="26"/>
          <w:szCs w:val="26"/>
        </w:rPr>
      </w:pPr>
    </w:p>
    <w:p w14:paraId="4C4934D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 Right Side: Generated Text */}</w:t>
      </w:r>
    </w:p>
    <w:p w14:paraId="2F7D5627"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="w-1/2 p-10 flex flex-col justify-between"&gt;</w:t>
      </w:r>
    </w:p>
    <w:p w14:paraId="765EF087"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&lt;div&gt;</w:t>
      </w:r>
    </w:p>
    <w:p w14:paraId="333E6D7F"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&lt;h2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="text-2xl mb-6 font-bold text-[#D4AF37]"&gt;MELDED TEXT (LIVE)&lt;/h2&gt;</w:t>
      </w:r>
    </w:p>
    <w:p w14:paraId="7CFB5DC0"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&lt;p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="text-xl leading-loose text-white"&gt;{</w:t>
      </w:r>
      <w:proofErr w:type="spellStart"/>
      <w:r>
        <w:rPr>
          <w:rFonts w:ascii="AppleSystemUIFont" w:hAnsi="AppleSystemUIFont" w:cs="AppleSystemUIFont"/>
          <w:sz w:val="26"/>
          <w:szCs w:val="26"/>
        </w:rPr>
        <w:t>liveText</w:t>
      </w:r>
      <w:proofErr w:type="spellEnd"/>
      <w:r>
        <w:rPr>
          <w:rFonts w:ascii="AppleSystemUIFont" w:hAnsi="AppleSystemUIFont" w:cs="AppleSystemUIFont"/>
          <w:sz w:val="26"/>
          <w:szCs w:val="26"/>
        </w:rPr>
        <w:t>}&lt;/p&gt;</w:t>
      </w:r>
    </w:p>
    <w:p w14:paraId="52488CEE"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&lt;/div&gt;</w:t>
      </w:r>
    </w:p>
    <w:p w14:paraId="44535BCE"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
    <w:p w14:paraId="4CF5C367"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&lt;button </w:t>
      </w:r>
    </w:p>
    <w:p w14:paraId="0B5630E5"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onClick</w:t>
      </w:r>
      <w:proofErr w:type="spellEnd"/>
      <w:r>
        <w:rPr>
          <w:rFonts w:ascii="AppleSystemUIFont" w:hAnsi="AppleSystemUIFont" w:cs="AppleSystemUIFont"/>
          <w:sz w:val="26"/>
          <w:szCs w:val="26"/>
        </w:rPr>
        <w:t xml:space="preserve">={() =&gt; </w:t>
      </w:r>
      <w:proofErr w:type="spellStart"/>
      <w:r>
        <w:rPr>
          <w:rFonts w:ascii="AppleSystemUIFont" w:hAnsi="AppleSystemUIFont" w:cs="AppleSystemUIFont"/>
          <w:sz w:val="26"/>
          <w:szCs w:val="26"/>
        </w:rPr>
        <w:t>setPitchState</w:t>
      </w:r>
      <w:proofErr w:type="spellEnd"/>
      <w:r>
        <w:rPr>
          <w:rFonts w:ascii="AppleSystemUIFont" w:hAnsi="AppleSystemUIFont" w:cs="AppleSystemUIFont"/>
          <w:sz w:val="26"/>
          <w:szCs w:val="26"/>
        </w:rPr>
        <w:t>("</w:t>
      </w:r>
      <w:proofErr w:type="spellStart"/>
      <w:r>
        <w:rPr>
          <w:rFonts w:ascii="AppleSystemUIFont" w:hAnsi="AppleSystemUIFont" w:cs="AppleSystemUIFont"/>
          <w:sz w:val="26"/>
          <w:szCs w:val="26"/>
        </w:rPr>
        <w:t>finalCover</w:t>
      </w:r>
      <w:proofErr w:type="spellEnd"/>
      <w:r>
        <w:rPr>
          <w:rFonts w:ascii="AppleSystemUIFont" w:hAnsi="AppleSystemUIFont" w:cs="AppleSystemUIFont"/>
          <w:sz w:val="26"/>
          <w:szCs w:val="26"/>
        </w:rPr>
        <w:t>")}</w:t>
      </w:r>
    </w:p>
    <w:p w14:paraId="049E78F1"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 xml:space="preserve">="mt-10 p-4 </w:t>
      </w:r>
      <w:proofErr w:type="spellStart"/>
      <w:r>
        <w:rPr>
          <w:rFonts w:ascii="AppleSystemUIFont" w:hAnsi="AppleSystemUIFont" w:cs="AppleSystemUIFont"/>
          <w:sz w:val="26"/>
          <w:szCs w:val="26"/>
        </w:rPr>
        <w:t>bg</w:t>
      </w:r>
      <w:proofErr w:type="spellEnd"/>
      <w:r>
        <w:rPr>
          <w:rFonts w:ascii="AppleSystemUIFont" w:hAnsi="AppleSystemUIFont" w:cs="AppleSystemUIFont"/>
          <w:sz w:val="26"/>
          <w:szCs w:val="26"/>
        </w:rPr>
        <w:t xml:space="preserve">-[#D4AF37] text-black font-bold uppercase tracking-widest </w:t>
      </w:r>
      <w:proofErr w:type="spellStart"/>
      <w:r>
        <w:rPr>
          <w:rFonts w:ascii="AppleSystemUIFont" w:hAnsi="AppleSystemUIFont" w:cs="AppleSystemUIFont"/>
          <w:sz w:val="26"/>
          <w:szCs w:val="26"/>
        </w:rPr>
        <w:t>hover:bg-white</w:t>
      </w:r>
      <w:proofErr w:type="spellEnd"/>
      <w:r>
        <w:rPr>
          <w:rFonts w:ascii="AppleSystemUIFont" w:hAnsi="AppleSystemUIFont" w:cs="AppleSystemUIFont"/>
          <w:sz w:val="26"/>
          <w:szCs w:val="26"/>
        </w:rPr>
        <w:t xml:space="preserve"> transition-all"&gt;</w:t>
      </w:r>
    </w:p>
    <w:p w14:paraId="4E926E6C"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Compile Final Manuscript</w:t>
      </w:r>
    </w:p>
    <w:p w14:paraId="62A2F9E7"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&lt;/button&gt;</w:t>
      </w:r>
    </w:p>
    <w:p w14:paraId="2159F680"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&lt;/div&gt;</w:t>
      </w:r>
    </w:p>
    <w:p w14:paraId="13524F57"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&lt;/div&gt;</w:t>
      </w:r>
    </w:p>
    <w:p w14:paraId="57BA70FB"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t>
      </w:r>
    </w:p>
    <w:p w14:paraId="268D25C0" w14:textId="77777777" w:rsidR="00EB125B" w:rsidRDefault="00EB125B" w:rsidP="00EB125B">
      <w:pPr>
        <w:autoSpaceDE w:val="0"/>
        <w:autoSpaceDN w:val="0"/>
        <w:adjustRightInd w:val="0"/>
        <w:rPr>
          <w:rFonts w:ascii="AppleSystemUIFont" w:hAnsi="AppleSystemUIFont" w:cs="AppleSystemUIFont"/>
          <w:sz w:val="26"/>
          <w:szCs w:val="26"/>
        </w:rPr>
      </w:pPr>
    </w:p>
    <w:p w14:paraId="0FEE050E"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t>
      </w:r>
      <w:proofErr w:type="spellStart"/>
      <w:r>
        <w:rPr>
          <w:rFonts w:ascii="AppleSystemUIFont" w:hAnsi="AppleSystemUIFont" w:cs="AppleSystemUIFont"/>
          <w:sz w:val="26"/>
          <w:szCs w:val="26"/>
        </w:rPr>
        <w:t>pitchState</w:t>
      </w:r>
      <w:proofErr w:type="spellEnd"/>
      <w:r>
        <w:rPr>
          <w:rFonts w:ascii="AppleSystemUIFont" w:hAnsi="AppleSystemUIFont" w:cs="AppleSystemUIFont"/>
          <w:sz w:val="26"/>
          <w:szCs w:val="26"/>
        </w:rPr>
        <w:t xml:space="preserve"> === "</w:t>
      </w:r>
      <w:proofErr w:type="spellStart"/>
      <w:r>
        <w:rPr>
          <w:rFonts w:ascii="AppleSystemUIFont" w:hAnsi="AppleSystemUIFont" w:cs="AppleSystemUIFont"/>
          <w:sz w:val="26"/>
          <w:szCs w:val="26"/>
        </w:rPr>
        <w:t>finalCover</w:t>
      </w:r>
      <w:proofErr w:type="spellEnd"/>
      <w:r>
        <w:rPr>
          <w:rFonts w:ascii="AppleSystemUIFont" w:hAnsi="AppleSystemUIFont" w:cs="AppleSystemUIFont"/>
          <w:sz w:val="26"/>
          <w:szCs w:val="26"/>
        </w:rPr>
        <w:t>" &amp;&amp; (</w:t>
      </w:r>
    </w:p>
    <w:p w14:paraId="39449672"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lastRenderedPageBreak/>
        <w:t xml:space="preserve">  &lt;div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 xml:space="preserve">="flex w-screen h-screen </w:t>
      </w:r>
      <w:proofErr w:type="spellStart"/>
      <w:r>
        <w:rPr>
          <w:rFonts w:ascii="AppleSystemUIFont" w:hAnsi="AppleSystemUIFont" w:cs="AppleSystemUIFont"/>
          <w:sz w:val="26"/>
          <w:szCs w:val="26"/>
        </w:rPr>
        <w:t>bg</w:t>
      </w:r>
      <w:proofErr w:type="spellEnd"/>
      <w:r>
        <w:rPr>
          <w:rFonts w:ascii="AppleSystemUIFont" w:hAnsi="AppleSystemUIFont" w:cs="AppleSystemUIFont"/>
          <w:sz w:val="26"/>
          <w:szCs w:val="26"/>
        </w:rPr>
        <w:t>-black items-center justify-center"&gt;</w:t>
      </w:r>
    </w:p>
    <w:p w14:paraId="174C5B46"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 Replace with your actual pre-built 3D Book Cover image */}</w:t>
      </w:r>
    </w:p>
    <w:p w14:paraId="67564752"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w:t>
      </w:r>
      <w:proofErr w:type="spellStart"/>
      <w:r>
        <w:rPr>
          <w:rFonts w:ascii="AppleSystemUIFont" w:hAnsi="AppleSystemUIFont" w:cs="AppleSystemUIFont"/>
          <w:sz w:val="26"/>
          <w:szCs w:val="26"/>
        </w:rPr>
        <w:t>img</w:t>
      </w:r>
      <w:proofErr w:type="spellEnd"/>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src</w:t>
      </w:r>
      <w:proofErr w:type="spellEnd"/>
      <w:r>
        <w:rPr>
          <w:rFonts w:ascii="AppleSystemUIFont" w:hAnsi="AppleSystemUIFont" w:cs="AppleSystemUIFont"/>
          <w:sz w:val="26"/>
          <w:szCs w:val="26"/>
        </w:rPr>
        <w:t xml:space="preserve">="URL_TO_YOUR_3D_BOOK_COVER.png" </w:t>
      </w:r>
      <w:proofErr w:type="spellStart"/>
      <w:r>
        <w:rPr>
          <w:rFonts w:ascii="AppleSystemUIFont" w:hAnsi="AppleSystemUIFont" w:cs="AppleSystemUIFont"/>
          <w:sz w:val="26"/>
          <w:szCs w:val="26"/>
        </w:rPr>
        <w:t>className</w:t>
      </w:r>
      <w:proofErr w:type="spellEnd"/>
      <w:r>
        <w:rPr>
          <w:rFonts w:ascii="AppleSystemUIFont" w:hAnsi="AppleSystemUIFont" w:cs="AppleSystemUIFont"/>
          <w:sz w:val="26"/>
          <w:szCs w:val="26"/>
        </w:rPr>
        <w:t>="max-h-[90vh] object-contain shadow-2xl" /&gt;</w:t>
      </w:r>
    </w:p>
    <w:p w14:paraId="73FB0C26"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&lt;/div&gt;</w:t>
      </w:r>
    </w:p>
    <w:p w14:paraId="010DF536"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t>
      </w:r>
    </w:p>
    <w:p w14:paraId="0F84BF35" w14:textId="77777777" w:rsidR="00EB125B" w:rsidRPr="00EB125B" w:rsidRDefault="00EB125B" w:rsidP="00EB125B">
      <w:pPr>
        <w:autoSpaceDE w:val="0"/>
        <w:autoSpaceDN w:val="0"/>
        <w:adjustRightInd w:val="0"/>
        <w:rPr>
          <w:rFonts w:ascii="AppleSystemUIFontBold" w:hAnsi="AppleSystemUIFontBold" w:cs="AppleSystemUIFontBold"/>
          <w:b/>
          <w:bCs/>
          <w:color w:val="FF0000"/>
          <w:sz w:val="26"/>
          <w:szCs w:val="26"/>
        </w:rPr>
      </w:pPr>
      <w:r w:rsidRPr="00EB125B">
        <w:rPr>
          <w:rFonts w:ascii="AppleSystemUIFontBold" w:hAnsi="AppleSystemUIFontBold" w:cs="AppleSystemUIFontBold"/>
          <w:b/>
          <w:bCs/>
          <w:color w:val="FF0000"/>
          <w:sz w:val="26"/>
          <w:szCs w:val="26"/>
        </w:rPr>
        <w:t>Phase 6: The "Wizard of Oz" Pitch Trigger</w:t>
      </w:r>
    </w:p>
    <w:p w14:paraId="72A81CA2"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This is the secret weapon for the pitch. We are going to map the number keys on your keyboard to control the flow flawlessly.</w:t>
      </w:r>
    </w:p>
    <w:p w14:paraId="365F6A07" w14:textId="77777777" w:rsidR="00EB125B" w:rsidRDefault="00EB125B" w:rsidP="00EB125B">
      <w:pPr>
        <w:numPr>
          <w:ilvl w:val="0"/>
          <w:numId w:val="11"/>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Scroll back up near the top of the file, inside your main functional component, just below where you added the </w:t>
      </w:r>
      <w:proofErr w:type="spellStart"/>
      <w:r>
        <w:rPr>
          <w:rFonts w:ascii="AppleSystemUIFont" w:hAnsi="AppleSystemUIFont" w:cs="AppleSystemUIFont"/>
          <w:sz w:val="26"/>
          <w:szCs w:val="26"/>
        </w:rPr>
        <w:t>useState</w:t>
      </w:r>
      <w:proofErr w:type="spellEnd"/>
      <w:r>
        <w:rPr>
          <w:rFonts w:ascii="AppleSystemUIFont" w:hAnsi="AppleSystemUIFont" w:cs="AppleSystemUIFont"/>
          <w:sz w:val="26"/>
          <w:szCs w:val="26"/>
        </w:rPr>
        <w:t xml:space="preserve"> lines.</w:t>
      </w:r>
    </w:p>
    <w:p w14:paraId="05735175" w14:textId="77777777" w:rsidR="00EB125B" w:rsidRDefault="00EB125B" w:rsidP="00EB125B">
      <w:pPr>
        <w:numPr>
          <w:ilvl w:val="0"/>
          <w:numId w:val="11"/>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Paste in this </w:t>
      </w:r>
      <w:proofErr w:type="spellStart"/>
      <w:r>
        <w:rPr>
          <w:rFonts w:ascii="AppleSystemUIFont" w:hAnsi="AppleSystemUIFont" w:cs="AppleSystemUIFont"/>
          <w:sz w:val="26"/>
          <w:szCs w:val="26"/>
        </w:rPr>
        <w:t>useEffect</w:t>
      </w:r>
      <w:proofErr w:type="spellEnd"/>
      <w:r>
        <w:rPr>
          <w:rFonts w:ascii="AppleSystemUIFont" w:hAnsi="AppleSystemUIFont" w:cs="AppleSystemUIFont"/>
          <w:sz w:val="26"/>
          <w:szCs w:val="26"/>
        </w:rPr>
        <w:t xml:space="preserve"> hook. This silently listens for your keystrokes while you are standing on stage.</w:t>
      </w:r>
    </w:p>
    <w:p w14:paraId="3408B0D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JavaScript</w:t>
      </w:r>
    </w:p>
    <w:p w14:paraId="4C754947" w14:textId="77777777" w:rsidR="00EB125B" w:rsidRDefault="00EB125B" w:rsidP="00EB125B">
      <w:pPr>
        <w:autoSpaceDE w:val="0"/>
        <w:autoSpaceDN w:val="0"/>
        <w:adjustRightInd w:val="0"/>
        <w:rPr>
          <w:rFonts w:ascii="AppleSystemUIFont" w:hAnsi="AppleSystemUIFont" w:cs="AppleSystemUIFont"/>
          <w:sz w:val="26"/>
          <w:szCs w:val="26"/>
        </w:rPr>
      </w:pPr>
    </w:p>
    <w:p w14:paraId="4A88F778" w14:textId="77777777" w:rsidR="00EB125B" w:rsidRDefault="00EB125B" w:rsidP="00EB125B">
      <w:pPr>
        <w:autoSpaceDE w:val="0"/>
        <w:autoSpaceDN w:val="0"/>
        <w:adjustRightInd w:val="0"/>
        <w:rPr>
          <w:rFonts w:ascii="AppleSystemUIFont" w:hAnsi="AppleSystemUIFont" w:cs="AppleSystemUIFont"/>
          <w:sz w:val="26"/>
          <w:szCs w:val="26"/>
        </w:rPr>
      </w:pPr>
      <w:proofErr w:type="spellStart"/>
      <w:r>
        <w:rPr>
          <w:rFonts w:ascii="AppleSystemUIFont" w:hAnsi="AppleSystemUIFont" w:cs="AppleSystemUIFont"/>
          <w:sz w:val="26"/>
          <w:szCs w:val="26"/>
        </w:rPr>
        <w:t>useEffect</w:t>
      </w:r>
      <w:proofErr w:type="spellEnd"/>
      <w:r>
        <w:rPr>
          <w:rFonts w:ascii="AppleSystemUIFont" w:hAnsi="AppleSystemUIFont" w:cs="AppleSystemUIFont"/>
          <w:sz w:val="26"/>
          <w:szCs w:val="26"/>
        </w:rPr>
        <w:t>(() =&gt; {</w:t>
      </w:r>
    </w:p>
    <w:p w14:paraId="038A85CC"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const </w:t>
      </w:r>
      <w:proofErr w:type="spellStart"/>
      <w:r>
        <w:rPr>
          <w:rFonts w:ascii="AppleSystemUIFont" w:hAnsi="AppleSystemUIFont" w:cs="AppleSystemUIFont"/>
          <w:sz w:val="26"/>
          <w:szCs w:val="26"/>
        </w:rPr>
        <w:t>handleKeyDown</w:t>
      </w:r>
      <w:proofErr w:type="spellEnd"/>
      <w:r>
        <w:rPr>
          <w:rFonts w:ascii="AppleSystemUIFont" w:hAnsi="AppleSystemUIFont" w:cs="AppleSystemUIFont"/>
          <w:sz w:val="26"/>
          <w:szCs w:val="26"/>
        </w:rPr>
        <w:t xml:space="preserve"> = (event) =&gt; {</w:t>
      </w:r>
    </w:p>
    <w:p w14:paraId="743B965C"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if (</w:t>
      </w:r>
      <w:proofErr w:type="spellStart"/>
      <w:r>
        <w:rPr>
          <w:rFonts w:ascii="AppleSystemUIFont" w:hAnsi="AppleSystemUIFont" w:cs="AppleSystemUIFont"/>
          <w:sz w:val="26"/>
          <w:szCs w:val="26"/>
        </w:rPr>
        <w:t>event.key</w:t>
      </w:r>
      <w:proofErr w:type="spellEnd"/>
      <w:r>
        <w:rPr>
          <w:rFonts w:ascii="AppleSystemUIFont" w:hAnsi="AppleSystemUIFont" w:cs="AppleSystemUIFont"/>
          <w:sz w:val="26"/>
          <w:szCs w:val="26"/>
        </w:rPr>
        <w:t xml:space="preserve"> === '1') </w:t>
      </w:r>
      <w:proofErr w:type="spellStart"/>
      <w:r>
        <w:rPr>
          <w:rFonts w:ascii="AppleSystemUIFont" w:hAnsi="AppleSystemUIFont" w:cs="AppleSystemUIFont"/>
          <w:sz w:val="26"/>
          <w:szCs w:val="26"/>
        </w:rPr>
        <w:t>setPitchState</w:t>
      </w:r>
      <w:proofErr w:type="spellEnd"/>
      <w:r>
        <w:rPr>
          <w:rFonts w:ascii="AppleSystemUIFont" w:hAnsi="AppleSystemUIFont" w:cs="AppleSystemUIFont"/>
          <w:sz w:val="26"/>
          <w:szCs w:val="26"/>
        </w:rPr>
        <w:t>("</w:t>
      </w:r>
      <w:proofErr w:type="spellStart"/>
      <w:r>
        <w:rPr>
          <w:rFonts w:ascii="AppleSystemUIFont" w:hAnsi="AppleSystemUIFont" w:cs="AppleSystemUIFont"/>
          <w:sz w:val="26"/>
          <w:szCs w:val="26"/>
        </w:rPr>
        <w:t>zoomCall</w:t>
      </w:r>
      <w:proofErr w:type="spellEnd"/>
      <w:r>
        <w:rPr>
          <w:rFonts w:ascii="AppleSystemUIFont" w:hAnsi="AppleSystemUIFont" w:cs="AppleSystemUIFont"/>
          <w:sz w:val="26"/>
          <w:szCs w:val="26"/>
        </w:rPr>
        <w:t>"</w:t>
      </w:r>
      <w:proofErr w:type="gramStart"/>
      <w:r>
        <w:rPr>
          <w:rFonts w:ascii="AppleSystemUIFont" w:hAnsi="AppleSystemUIFont" w:cs="AppleSystemUIFont"/>
          <w:sz w:val="26"/>
          <w:szCs w:val="26"/>
        </w:rPr>
        <w:t>);</w:t>
      </w:r>
      <w:proofErr w:type="gramEnd"/>
    </w:p>
    <w:p w14:paraId="2D042A8E"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if (</w:t>
      </w:r>
      <w:proofErr w:type="spellStart"/>
      <w:r>
        <w:rPr>
          <w:rFonts w:ascii="AppleSystemUIFont" w:hAnsi="AppleSystemUIFont" w:cs="AppleSystemUIFont"/>
          <w:sz w:val="26"/>
          <w:szCs w:val="26"/>
        </w:rPr>
        <w:t>event.key</w:t>
      </w:r>
      <w:proofErr w:type="spellEnd"/>
      <w:r>
        <w:rPr>
          <w:rFonts w:ascii="AppleSystemUIFont" w:hAnsi="AppleSystemUIFont" w:cs="AppleSystemUIFont"/>
          <w:sz w:val="26"/>
          <w:szCs w:val="26"/>
        </w:rPr>
        <w:t xml:space="preserve"> === '2') </w:t>
      </w:r>
      <w:proofErr w:type="spellStart"/>
      <w:r>
        <w:rPr>
          <w:rFonts w:ascii="AppleSystemUIFont" w:hAnsi="AppleSystemUIFont" w:cs="AppleSystemUIFont"/>
          <w:sz w:val="26"/>
          <w:szCs w:val="26"/>
        </w:rPr>
        <w:t>setPitchState</w:t>
      </w:r>
      <w:proofErr w:type="spellEnd"/>
      <w:r>
        <w:rPr>
          <w:rFonts w:ascii="AppleSystemUIFont" w:hAnsi="AppleSystemUIFont" w:cs="AppleSystemUIFont"/>
          <w:sz w:val="26"/>
          <w:szCs w:val="26"/>
        </w:rPr>
        <w:t>("typing"</w:t>
      </w:r>
      <w:proofErr w:type="gramStart"/>
      <w:r>
        <w:rPr>
          <w:rFonts w:ascii="AppleSystemUIFont" w:hAnsi="AppleSystemUIFont" w:cs="AppleSystemUIFont"/>
          <w:sz w:val="26"/>
          <w:szCs w:val="26"/>
        </w:rPr>
        <w:t>);</w:t>
      </w:r>
      <w:proofErr w:type="gramEnd"/>
    </w:p>
    <w:p w14:paraId="13E1490E"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if (</w:t>
      </w:r>
      <w:proofErr w:type="spellStart"/>
      <w:r>
        <w:rPr>
          <w:rFonts w:ascii="AppleSystemUIFont" w:hAnsi="AppleSystemUIFont" w:cs="AppleSystemUIFont"/>
          <w:sz w:val="26"/>
          <w:szCs w:val="26"/>
        </w:rPr>
        <w:t>event.key</w:t>
      </w:r>
      <w:proofErr w:type="spellEnd"/>
      <w:r>
        <w:rPr>
          <w:rFonts w:ascii="AppleSystemUIFont" w:hAnsi="AppleSystemUIFont" w:cs="AppleSystemUIFont"/>
          <w:sz w:val="26"/>
          <w:szCs w:val="26"/>
        </w:rPr>
        <w:t xml:space="preserve"> === '3') {</w:t>
      </w:r>
    </w:p>
    <w:p w14:paraId="44BC4BCB"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setPitchState</w:t>
      </w:r>
      <w:proofErr w:type="spellEnd"/>
      <w:r>
        <w:rPr>
          <w:rFonts w:ascii="AppleSystemUIFont" w:hAnsi="AppleSystemUIFont" w:cs="AppleSystemUIFont"/>
          <w:sz w:val="26"/>
          <w:szCs w:val="26"/>
        </w:rPr>
        <w:t>("</w:t>
      </w:r>
      <w:proofErr w:type="spellStart"/>
      <w:r>
        <w:rPr>
          <w:rFonts w:ascii="AppleSystemUIFont" w:hAnsi="AppleSystemUIFont" w:cs="AppleSystemUIFont"/>
          <w:sz w:val="26"/>
          <w:szCs w:val="26"/>
        </w:rPr>
        <w:t>splitScreen</w:t>
      </w:r>
      <w:proofErr w:type="spellEnd"/>
      <w:r>
        <w:rPr>
          <w:rFonts w:ascii="AppleSystemUIFont" w:hAnsi="AppleSystemUIFont" w:cs="AppleSystemUIFont"/>
          <w:sz w:val="26"/>
          <w:szCs w:val="26"/>
        </w:rPr>
        <w:t>"</w:t>
      </w:r>
      <w:proofErr w:type="gramStart"/>
      <w:r>
        <w:rPr>
          <w:rFonts w:ascii="AppleSystemUIFont" w:hAnsi="AppleSystemUIFont" w:cs="AppleSystemUIFont"/>
          <w:sz w:val="26"/>
          <w:szCs w:val="26"/>
        </w:rPr>
        <w:t>);</w:t>
      </w:r>
      <w:proofErr w:type="gramEnd"/>
    </w:p>
    <w:p w14:paraId="06B47CF2"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 Simulating the "Live Typing" effect for the demo</w:t>
      </w:r>
    </w:p>
    <w:p w14:paraId="552A0D5B"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let </w:t>
      </w:r>
      <w:proofErr w:type="spellStart"/>
      <w:r>
        <w:rPr>
          <w:rFonts w:ascii="AppleSystemUIFont" w:hAnsi="AppleSystemUIFont" w:cs="AppleSystemUIFont"/>
          <w:sz w:val="26"/>
          <w:szCs w:val="26"/>
        </w:rPr>
        <w:t>fullText</w:t>
      </w:r>
      <w:proofErr w:type="spellEnd"/>
      <w:r>
        <w:rPr>
          <w:rFonts w:ascii="AppleSystemUIFont" w:hAnsi="AppleSystemUIFont" w:cs="AppleSystemUIFont"/>
          <w:sz w:val="26"/>
          <w:szCs w:val="26"/>
        </w:rPr>
        <w:t xml:space="preserve"> = "Truly, your ambitions are tangible forces, especially when combined with your decisive 'Type-A' drive and your burning desire to overcome that recent bottleneck in your enterprise.</w:t>
      </w:r>
      <w:proofErr w:type="gramStart"/>
      <w:r>
        <w:rPr>
          <w:rFonts w:ascii="AppleSystemUIFont" w:hAnsi="AppleSystemUIFont" w:cs="AppleSystemUIFont"/>
          <w:sz w:val="26"/>
          <w:szCs w:val="26"/>
        </w:rPr>
        <w:t>";</w:t>
      </w:r>
      <w:proofErr w:type="gramEnd"/>
    </w:p>
    <w:p w14:paraId="494F33CD"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let </w:t>
      </w:r>
      <w:proofErr w:type="spellStart"/>
      <w:r>
        <w:rPr>
          <w:rFonts w:ascii="AppleSystemUIFont" w:hAnsi="AppleSystemUIFont" w:cs="AppleSystemUIFont"/>
          <w:sz w:val="26"/>
          <w:szCs w:val="26"/>
        </w:rPr>
        <w:t>currentText</w:t>
      </w:r>
      <w:proofErr w:type="spellEnd"/>
      <w:r>
        <w:rPr>
          <w:rFonts w:ascii="AppleSystemUIFont" w:hAnsi="AppleSystemUIFont" w:cs="AppleSystemUIFont"/>
          <w:sz w:val="26"/>
          <w:szCs w:val="26"/>
        </w:rPr>
        <w:t xml:space="preserve"> = "</w:t>
      </w:r>
      <w:proofErr w:type="gramStart"/>
      <w:r>
        <w:rPr>
          <w:rFonts w:ascii="AppleSystemUIFont" w:hAnsi="AppleSystemUIFont" w:cs="AppleSystemUIFont"/>
          <w:sz w:val="26"/>
          <w:szCs w:val="26"/>
        </w:rPr>
        <w:t>";</w:t>
      </w:r>
      <w:proofErr w:type="gramEnd"/>
    </w:p>
    <w:p w14:paraId="7E830DD8"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let </w:t>
      </w:r>
      <w:proofErr w:type="spellStart"/>
      <w:r>
        <w:rPr>
          <w:rFonts w:ascii="AppleSystemUIFont" w:hAnsi="AppleSystemUIFont" w:cs="AppleSystemUIFont"/>
          <w:sz w:val="26"/>
          <w:szCs w:val="26"/>
        </w:rPr>
        <w:t>i</w:t>
      </w:r>
      <w:proofErr w:type="spellEnd"/>
      <w:r>
        <w:rPr>
          <w:rFonts w:ascii="AppleSystemUIFont" w:hAnsi="AppleSystemUIFont" w:cs="AppleSystemUIFont"/>
          <w:sz w:val="26"/>
          <w:szCs w:val="26"/>
        </w:rPr>
        <w:t xml:space="preserve"> = </w:t>
      </w:r>
      <w:proofErr w:type="gramStart"/>
      <w:r>
        <w:rPr>
          <w:rFonts w:ascii="AppleSystemUIFont" w:hAnsi="AppleSystemUIFont" w:cs="AppleSystemUIFont"/>
          <w:sz w:val="26"/>
          <w:szCs w:val="26"/>
        </w:rPr>
        <w:t>0;</w:t>
      </w:r>
      <w:proofErr w:type="gramEnd"/>
    </w:p>
    <w:p w14:paraId="04B71786"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const </w:t>
      </w:r>
      <w:proofErr w:type="spellStart"/>
      <w:r>
        <w:rPr>
          <w:rFonts w:ascii="AppleSystemUIFont" w:hAnsi="AppleSystemUIFont" w:cs="AppleSystemUIFont"/>
          <w:sz w:val="26"/>
          <w:szCs w:val="26"/>
        </w:rPr>
        <w:t>typingInterval</w:t>
      </w:r>
      <w:proofErr w:type="spellEnd"/>
      <w:r>
        <w:rPr>
          <w:rFonts w:ascii="AppleSystemUIFont" w:hAnsi="AppleSystemUIFont" w:cs="AppleSystemUIFont"/>
          <w:sz w:val="26"/>
          <w:szCs w:val="26"/>
        </w:rPr>
        <w:t xml:space="preserve"> = </w:t>
      </w:r>
      <w:proofErr w:type="spellStart"/>
      <w:r>
        <w:rPr>
          <w:rFonts w:ascii="AppleSystemUIFont" w:hAnsi="AppleSystemUIFont" w:cs="AppleSystemUIFont"/>
          <w:sz w:val="26"/>
          <w:szCs w:val="26"/>
        </w:rPr>
        <w:t>setInterval</w:t>
      </w:r>
      <w:proofErr w:type="spellEnd"/>
      <w:r>
        <w:rPr>
          <w:rFonts w:ascii="AppleSystemUIFont" w:hAnsi="AppleSystemUIFont" w:cs="AppleSystemUIFont"/>
          <w:sz w:val="26"/>
          <w:szCs w:val="26"/>
        </w:rPr>
        <w:t>(() =&gt; {</w:t>
      </w:r>
    </w:p>
    <w:p w14:paraId="7F0E337C"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currentText</w:t>
      </w:r>
      <w:proofErr w:type="spellEnd"/>
      <w:r>
        <w:rPr>
          <w:rFonts w:ascii="AppleSystemUIFont" w:hAnsi="AppleSystemUIFont" w:cs="AppleSystemUIFont"/>
          <w:sz w:val="26"/>
          <w:szCs w:val="26"/>
        </w:rPr>
        <w:t xml:space="preserve"> += </w:t>
      </w:r>
      <w:proofErr w:type="spellStart"/>
      <w:r>
        <w:rPr>
          <w:rFonts w:ascii="AppleSystemUIFont" w:hAnsi="AppleSystemUIFont" w:cs="AppleSystemUIFont"/>
          <w:sz w:val="26"/>
          <w:szCs w:val="26"/>
        </w:rPr>
        <w:t>fullText.charAt</w:t>
      </w:r>
      <w:proofErr w:type="spellEnd"/>
      <w:r>
        <w:rPr>
          <w:rFonts w:ascii="AppleSystemUIFont" w:hAnsi="AppleSystemUIFont" w:cs="AppleSystemUIFont"/>
          <w:sz w:val="26"/>
          <w:szCs w:val="26"/>
        </w:rPr>
        <w:t>(</w:t>
      </w:r>
      <w:proofErr w:type="spellStart"/>
      <w:r>
        <w:rPr>
          <w:rFonts w:ascii="AppleSystemUIFont" w:hAnsi="AppleSystemUIFont" w:cs="AppleSystemUIFont"/>
          <w:sz w:val="26"/>
          <w:szCs w:val="26"/>
        </w:rPr>
        <w:t>i</w:t>
      </w:r>
      <w:proofErr w:type="spellEnd"/>
      <w:proofErr w:type="gramStart"/>
      <w:r>
        <w:rPr>
          <w:rFonts w:ascii="AppleSystemUIFont" w:hAnsi="AppleSystemUIFont" w:cs="AppleSystemUIFont"/>
          <w:sz w:val="26"/>
          <w:szCs w:val="26"/>
        </w:rPr>
        <w:t>);</w:t>
      </w:r>
      <w:proofErr w:type="gramEnd"/>
    </w:p>
    <w:p w14:paraId="5EDA2B02"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setLiveText</w:t>
      </w:r>
      <w:proofErr w:type="spellEnd"/>
      <w:r>
        <w:rPr>
          <w:rFonts w:ascii="AppleSystemUIFont" w:hAnsi="AppleSystemUIFont" w:cs="AppleSystemUIFont"/>
          <w:sz w:val="26"/>
          <w:szCs w:val="26"/>
        </w:rPr>
        <w:t>(</w:t>
      </w:r>
      <w:proofErr w:type="spellStart"/>
      <w:r>
        <w:rPr>
          <w:rFonts w:ascii="AppleSystemUIFont" w:hAnsi="AppleSystemUIFont" w:cs="AppleSystemUIFont"/>
          <w:sz w:val="26"/>
          <w:szCs w:val="26"/>
        </w:rPr>
        <w:t>currentText</w:t>
      </w:r>
      <w:proofErr w:type="spellEnd"/>
      <w:proofErr w:type="gramStart"/>
      <w:r>
        <w:rPr>
          <w:rFonts w:ascii="AppleSystemUIFont" w:hAnsi="AppleSystemUIFont" w:cs="AppleSystemUIFont"/>
          <w:sz w:val="26"/>
          <w:szCs w:val="26"/>
        </w:rPr>
        <w:t>);</w:t>
      </w:r>
      <w:proofErr w:type="gramEnd"/>
    </w:p>
    <w:p w14:paraId="72B0DB71"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i</w:t>
      </w:r>
      <w:proofErr w:type="spellEnd"/>
      <w:r>
        <w:rPr>
          <w:rFonts w:ascii="AppleSystemUIFont" w:hAnsi="AppleSystemUIFont" w:cs="AppleSystemUIFont"/>
          <w:sz w:val="26"/>
          <w:szCs w:val="26"/>
        </w:rPr>
        <w:t>+</w:t>
      </w:r>
      <w:proofErr w:type="gramStart"/>
      <w:r>
        <w:rPr>
          <w:rFonts w:ascii="AppleSystemUIFont" w:hAnsi="AppleSystemUIFont" w:cs="AppleSystemUIFont"/>
          <w:sz w:val="26"/>
          <w:szCs w:val="26"/>
        </w:rPr>
        <w:t>+;</w:t>
      </w:r>
      <w:proofErr w:type="gramEnd"/>
    </w:p>
    <w:p w14:paraId="05DF7797"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if (</w:t>
      </w:r>
      <w:proofErr w:type="spellStart"/>
      <w:r>
        <w:rPr>
          <w:rFonts w:ascii="AppleSystemUIFont" w:hAnsi="AppleSystemUIFont" w:cs="AppleSystemUIFont"/>
          <w:sz w:val="26"/>
          <w:szCs w:val="26"/>
        </w:rPr>
        <w:t>i</w:t>
      </w:r>
      <w:proofErr w:type="spellEnd"/>
      <w:r>
        <w:rPr>
          <w:rFonts w:ascii="AppleSystemUIFont" w:hAnsi="AppleSystemUIFont" w:cs="AppleSystemUIFont"/>
          <w:sz w:val="26"/>
          <w:szCs w:val="26"/>
        </w:rPr>
        <w:t xml:space="preserve"> &gt;= </w:t>
      </w:r>
      <w:proofErr w:type="spellStart"/>
      <w:r>
        <w:rPr>
          <w:rFonts w:ascii="AppleSystemUIFont" w:hAnsi="AppleSystemUIFont" w:cs="AppleSystemUIFont"/>
          <w:sz w:val="26"/>
          <w:szCs w:val="26"/>
        </w:rPr>
        <w:t>fullText.length</w:t>
      </w:r>
      <w:proofErr w:type="spellEnd"/>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clearInterval</w:t>
      </w:r>
      <w:proofErr w:type="spellEnd"/>
      <w:r>
        <w:rPr>
          <w:rFonts w:ascii="AppleSystemUIFont" w:hAnsi="AppleSystemUIFont" w:cs="AppleSystemUIFont"/>
          <w:sz w:val="26"/>
          <w:szCs w:val="26"/>
        </w:rPr>
        <w:t>(</w:t>
      </w:r>
      <w:proofErr w:type="spellStart"/>
      <w:r>
        <w:rPr>
          <w:rFonts w:ascii="AppleSystemUIFont" w:hAnsi="AppleSystemUIFont" w:cs="AppleSystemUIFont"/>
          <w:sz w:val="26"/>
          <w:szCs w:val="26"/>
        </w:rPr>
        <w:t>typingInterval</w:t>
      </w:r>
      <w:proofErr w:type="spellEnd"/>
      <w:proofErr w:type="gramStart"/>
      <w:r>
        <w:rPr>
          <w:rFonts w:ascii="AppleSystemUIFont" w:hAnsi="AppleSystemUIFont" w:cs="AppleSystemUIFont"/>
          <w:sz w:val="26"/>
          <w:szCs w:val="26"/>
        </w:rPr>
        <w:t>);</w:t>
      </w:r>
      <w:proofErr w:type="gramEnd"/>
    </w:p>
    <w:p w14:paraId="68FB80F1"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 50); // Speed of the typing effect</w:t>
      </w:r>
    </w:p>
    <w:p w14:paraId="138E9A62"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
    <w:p w14:paraId="60C56C9A"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
    <w:p w14:paraId="10E44955" w14:textId="77777777" w:rsidR="00EB125B" w:rsidRDefault="00EB125B" w:rsidP="00EB125B">
      <w:pPr>
        <w:autoSpaceDE w:val="0"/>
        <w:autoSpaceDN w:val="0"/>
        <w:adjustRightInd w:val="0"/>
        <w:rPr>
          <w:rFonts w:ascii="AppleSystemUIFont" w:hAnsi="AppleSystemUIFont" w:cs="AppleSystemUIFont"/>
          <w:sz w:val="26"/>
          <w:szCs w:val="26"/>
        </w:rPr>
      </w:pPr>
    </w:p>
    <w:p w14:paraId="20DDFF3F"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window.addEventListener</w:t>
      </w:r>
      <w:proofErr w:type="spellEnd"/>
      <w:r>
        <w:rPr>
          <w:rFonts w:ascii="AppleSystemUIFont" w:hAnsi="AppleSystemUIFont" w:cs="AppleSystemUIFont"/>
          <w:sz w:val="26"/>
          <w:szCs w:val="26"/>
        </w:rPr>
        <w:t>('</w:t>
      </w:r>
      <w:proofErr w:type="spellStart"/>
      <w:r>
        <w:rPr>
          <w:rFonts w:ascii="AppleSystemUIFont" w:hAnsi="AppleSystemUIFont" w:cs="AppleSystemUIFont"/>
          <w:sz w:val="26"/>
          <w:szCs w:val="26"/>
        </w:rPr>
        <w:t>keydown</w:t>
      </w:r>
      <w:proofErr w:type="spellEnd"/>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handleKeyDown</w:t>
      </w:r>
      <w:proofErr w:type="spellEnd"/>
      <w:proofErr w:type="gramStart"/>
      <w:r>
        <w:rPr>
          <w:rFonts w:ascii="AppleSystemUIFont" w:hAnsi="AppleSystemUIFont" w:cs="AppleSystemUIFont"/>
          <w:sz w:val="26"/>
          <w:szCs w:val="26"/>
        </w:rPr>
        <w:t>);</w:t>
      </w:r>
      <w:proofErr w:type="gramEnd"/>
    </w:p>
    <w:p w14:paraId="7F95E4A8"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  return () =&gt; </w:t>
      </w:r>
      <w:proofErr w:type="spellStart"/>
      <w:r>
        <w:rPr>
          <w:rFonts w:ascii="AppleSystemUIFont" w:hAnsi="AppleSystemUIFont" w:cs="AppleSystemUIFont"/>
          <w:sz w:val="26"/>
          <w:szCs w:val="26"/>
        </w:rPr>
        <w:t>window.removeEventListener</w:t>
      </w:r>
      <w:proofErr w:type="spellEnd"/>
      <w:r>
        <w:rPr>
          <w:rFonts w:ascii="AppleSystemUIFont" w:hAnsi="AppleSystemUIFont" w:cs="AppleSystemUIFont"/>
          <w:sz w:val="26"/>
          <w:szCs w:val="26"/>
        </w:rPr>
        <w:t>('</w:t>
      </w:r>
      <w:proofErr w:type="spellStart"/>
      <w:r>
        <w:rPr>
          <w:rFonts w:ascii="AppleSystemUIFont" w:hAnsi="AppleSystemUIFont" w:cs="AppleSystemUIFont"/>
          <w:sz w:val="26"/>
          <w:szCs w:val="26"/>
        </w:rPr>
        <w:t>keydown</w:t>
      </w:r>
      <w:proofErr w:type="spellEnd"/>
      <w:r>
        <w:rPr>
          <w:rFonts w:ascii="AppleSystemUIFont" w:hAnsi="AppleSystemUIFont" w:cs="AppleSystemUIFont"/>
          <w:sz w:val="26"/>
          <w:szCs w:val="26"/>
        </w:rPr>
        <w:t xml:space="preserve">', </w:t>
      </w:r>
      <w:proofErr w:type="spellStart"/>
      <w:r>
        <w:rPr>
          <w:rFonts w:ascii="AppleSystemUIFont" w:hAnsi="AppleSystemUIFont" w:cs="AppleSystemUIFont"/>
          <w:sz w:val="26"/>
          <w:szCs w:val="26"/>
        </w:rPr>
        <w:t>handleKeyDown</w:t>
      </w:r>
      <w:proofErr w:type="spellEnd"/>
      <w:proofErr w:type="gramStart"/>
      <w:r>
        <w:rPr>
          <w:rFonts w:ascii="AppleSystemUIFont" w:hAnsi="AppleSystemUIFont" w:cs="AppleSystemUIFont"/>
          <w:sz w:val="26"/>
          <w:szCs w:val="26"/>
        </w:rPr>
        <w:t>);</w:t>
      </w:r>
      <w:proofErr w:type="gramEnd"/>
    </w:p>
    <w:p w14:paraId="3471F9E4"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w:t>
      </w:r>
    </w:p>
    <w:p w14:paraId="138C7938" w14:textId="77777777" w:rsidR="00EB125B" w:rsidRPr="00EB125B" w:rsidRDefault="00EB125B" w:rsidP="00EB125B">
      <w:pPr>
        <w:autoSpaceDE w:val="0"/>
        <w:autoSpaceDN w:val="0"/>
        <w:adjustRightInd w:val="0"/>
        <w:rPr>
          <w:rFonts w:ascii="AppleSystemUIFontBold" w:hAnsi="AppleSystemUIFontBold" w:cs="AppleSystemUIFontBold"/>
          <w:b/>
          <w:bCs/>
          <w:color w:val="FF0000"/>
          <w:sz w:val="26"/>
          <w:szCs w:val="26"/>
        </w:rPr>
      </w:pPr>
      <w:r w:rsidRPr="00EB125B">
        <w:rPr>
          <w:rFonts w:ascii="AppleSystemUIFontBold" w:hAnsi="AppleSystemUIFontBold" w:cs="AppleSystemUIFontBold"/>
          <w:b/>
          <w:bCs/>
          <w:color w:val="FF0000"/>
          <w:sz w:val="26"/>
          <w:szCs w:val="26"/>
        </w:rPr>
        <w:t>Phase 7: Saving and Deploying</w:t>
      </w:r>
    </w:p>
    <w:p w14:paraId="0F132792" w14:textId="77777777" w:rsidR="00EB125B" w:rsidRDefault="00EB125B" w:rsidP="00EB125B">
      <w:pPr>
        <w:numPr>
          <w:ilvl w:val="0"/>
          <w:numId w:val="12"/>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lastRenderedPageBreak/>
        <w:t xml:space="preserve">Once you have pasted this code, look at the very left sidebar of your </w:t>
      </w:r>
      <w:proofErr w:type="spellStart"/>
      <w:r>
        <w:rPr>
          <w:rFonts w:ascii="AppleSystemUIFont" w:hAnsi="AppleSystemUIFont" w:cs="AppleSystemUIFont"/>
          <w:sz w:val="26"/>
          <w:szCs w:val="26"/>
        </w:rPr>
        <w:t>GitHub.dev</w:t>
      </w:r>
      <w:proofErr w:type="spellEnd"/>
      <w:r>
        <w:rPr>
          <w:rFonts w:ascii="AppleSystemUIFont" w:hAnsi="AppleSystemUIFont" w:cs="AppleSystemUIFont"/>
          <w:sz w:val="26"/>
          <w:szCs w:val="26"/>
        </w:rPr>
        <w:t xml:space="preserve"> screen. You will see an icon that looks like three branches connected by nodes (the Source Control tab). It will have a blue notification badge. Click it.</w:t>
      </w:r>
    </w:p>
    <w:p w14:paraId="6CE1D7CA" w14:textId="77777777" w:rsidR="00EB125B" w:rsidRDefault="00EB125B" w:rsidP="00EB125B">
      <w:pPr>
        <w:numPr>
          <w:ilvl w:val="0"/>
          <w:numId w:val="12"/>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In the "Message" box, type "Added Pitch UI."</w:t>
      </w:r>
    </w:p>
    <w:p w14:paraId="2F2052BA" w14:textId="77777777" w:rsidR="00EB125B" w:rsidRDefault="00EB125B" w:rsidP="00EB125B">
      <w:pPr>
        <w:numPr>
          <w:ilvl w:val="0"/>
          <w:numId w:val="12"/>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Click the </w:t>
      </w:r>
      <w:r>
        <w:rPr>
          <w:rFonts w:ascii="AppleSystemUIFontBold" w:hAnsi="AppleSystemUIFontBold" w:cs="AppleSystemUIFontBold"/>
          <w:b/>
          <w:bCs/>
          <w:sz w:val="26"/>
          <w:szCs w:val="26"/>
        </w:rPr>
        <w:t>Commit &amp; Push</w:t>
      </w:r>
      <w:r>
        <w:rPr>
          <w:rFonts w:ascii="AppleSystemUIFont" w:hAnsi="AppleSystemUIFont" w:cs="AppleSystemUIFont"/>
          <w:sz w:val="26"/>
          <w:szCs w:val="26"/>
        </w:rPr>
        <w:t xml:space="preserve"> button.</w:t>
      </w:r>
    </w:p>
    <w:p w14:paraId="0612643E" w14:textId="77777777" w:rsidR="00EB125B" w:rsidRDefault="00EB125B" w:rsidP="00EB125B">
      <w:pPr>
        <w:numPr>
          <w:ilvl w:val="0"/>
          <w:numId w:val="12"/>
        </w:numPr>
        <w:autoSpaceDE w:val="0"/>
        <w:autoSpaceDN w:val="0"/>
        <w:adjustRightInd w:val="0"/>
        <w:ind w:left="0" w:firstLine="0"/>
        <w:rPr>
          <w:rFonts w:ascii="AppleSystemUIFont" w:hAnsi="AppleSystemUIFont" w:cs="AppleSystemUIFont"/>
          <w:sz w:val="26"/>
          <w:szCs w:val="26"/>
        </w:rPr>
      </w:pPr>
      <w:r>
        <w:rPr>
          <w:rFonts w:ascii="AppleSystemUIFont" w:hAnsi="AppleSystemUIFont" w:cs="AppleSystemUIFont"/>
          <w:sz w:val="26"/>
          <w:szCs w:val="26"/>
        </w:rPr>
        <w:t xml:space="preserve">Because you already linked this repository to </w:t>
      </w:r>
      <w:proofErr w:type="spellStart"/>
      <w:r>
        <w:rPr>
          <w:rFonts w:ascii="AppleSystemUIFont" w:hAnsi="AppleSystemUIFont" w:cs="AppleSystemUIFont"/>
          <w:sz w:val="26"/>
          <w:szCs w:val="26"/>
        </w:rPr>
        <w:t>Vercel</w:t>
      </w:r>
      <w:proofErr w:type="spellEnd"/>
      <w:r>
        <w:rPr>
          <w:rFonts w:ascii="AppleSystemUIFont" w:hAnsi="AppleSystemUIFont" w:cs="AppleSystemUIFont"/>
          <w:sz w:val="26"/>
          <w:szCs w:val="26"/>
        </w:rPr>
        <w:t xml:space="preserve"> in Step 5, </w:t>
      </w:r>
      <w:proofErr w:type="spellStart"/>
      <w:r>
        <w:rPr>
          <w:rFonts w:ascii="AppleSystemUIFont" w:hAnsi="AppleSystemUIFont" w:cs="AppleSystemUIFont"/>
          <w:sz w:val="26"/>
          <w:szCs w:val="26"/>
        </w:rPr>
        <w:t>Vercel</w:t>
      </w:r>
      <w:proofErr w:type="spellEnd"/>
      <w:r>
        <w:rPr>
          <w:rFonts w:ascii="AppleSystemUIFont" w:hAnsi="AppleSystemUIFont" w:cs="AppleSystemUIFont"/>
          <w:sz w:val="26"/>
          <w:szCs w:val="26"/>
        </w:rPr>
        <w:t xml:space="preserve"> will automatically detect this change and rebuild your website. Within 60 seconds, your live URL will be updated with the new presentation layout.</w:t>
      </w:r>
    </w:p>
    <w:p w14:paraId="0A9C5A9F"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How to run your pitch:</w:t>
      </w:r>
    </w:p>
    <w:p w14:paraId="2B4D2CCD"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You load the URL on the 14-foot screen. The app defaults to State 1 (the Zoom call with the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Avatar). You let the investor answer the 6 questions. When the avatar finishes saying, </w:t>
      </w:r>
      <w:r>
        <w:rPr>
          <w:rFonts w:ascii="AppleSystemUIFontItalic" w:hAnsi="AppleSystemUIFontItalic" w:cs="AppleSystemUIFontItalic"/>
          <w:i/>
          <w:iCs/>
          <w:sz w:val="26"/>
          <w:szCs w:val="26"/>
        </w:rPr>
        <w:t>"Excellent. Give me a moment..."</w:t>
      </w:r>
      <w:r>
        <w:rPr>
          <w:rFonts w:ascii="AppleSystemUIFont" w:hAnsi="AppleSystemUIFont" w:cs="AppleSystemUIFont"/>
          <w:sz w:val="26"/>
          <w:szCs w:val="26"/>
        </w:rPr>
        <w:t xml:space="preserve">, you discretely press </w:t>
      </w:r>
      <w:r>
        <w:rPr>
          <w:rFonts w:ascii="AppleSystemUIFontBold" w:hAnsi="AppleSystemUIFontBold" w:cs="AppleSystemUIFontBold"/>
          <w:b/>
          <w:bCs/>
          <w:sz w:val="26"/>
          <w:szCs w:val="26"/>
        </w:rPr>
        <w:t>"2"</w:t>
      </w:r>
      <w:r>
        <w:rPr>
          <w:rFonts w:ascii="AppleSystemUIFont" w:hAnsi="AppleSystemUIFont" w:cs="AppleSystemUIFont"/>
          <w:sz w:val="26"/>
          <w:szCs w:val="26"/>
        </w:rPr>
        <w:t xml:space="preserve"> on your keyboard. The screen instantly cuts to the typing video. Ten seconds later, you press </w:t>
      </w:r>
      <w:r>
        <w:rPr>
          <w:rFonts w:ascii="AppleSystemUIFontBold" w:hAnsi="AppleSystemUIFontBold" w:cs="AppleSystemUIFontBold"/>
          <w:b/>
          <w:bCs/>
          <w:sz w:val="26"/>
          <w:szCs w:val="26"/>
        </w:rPr>
        <w:t>"3"</w:t>
      </w:r>
      <w:r>
        <w:rPr>
          <w:rFonts w:ascii="AppleSystemUIFont" w:hAnsi="AppleSystemUIFont" w:cs="AppleSystemUIFont"/>
          <w:sz w:val="26"/>
          <w:szCs w:val="26"/>
        </w:rPr>
        <w:t>. The screen cuts to the split-screen, and the text types itself out perfectly. Finally, you click the gold button to reveal the 3D book cover.</w:t>
      </w:r>
    </w:p>
    <w:p w14:paraId="4ABC804D" w14:textId="77777777" w:rsidR="00EB125B" w:rsidRDefault="00EB125B" w:rsidP="00EB125B">
      <w:pPr>
        <w:autoSpaceDE w:val="0"/>
        <w:autoSpaceDN w:val="0"/>
        <w:adjustRightInd w:val="0"/>
        <w:rPr>
          <w:rFonts w:ascii="AppleSystemUIFont" w:hAnsi="AppleSystemUIFont" w:cs="AppleSystemUIFont"/>
          <w:sz w:val="26"/>
          <w:szCs w:val="26"/>
        </w:rPr>
      </w:pPr>
    </w:p>
    <w:p w14:paraId="3C92DCEB"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 @@@</w:t>
      </w:r>
    </w:p>
    <w:p w14:paraId="69320021" w14:textId="77777777" w:rsidR="00EB125B" w:rsidRDefault="00EB125B" w:rsidP="00EB125B">
      <w:pPr>
        <w:autoSpaceDE w:val="0"/>
        <w:autoSpaceDN w:val="0"/>
        <w:adjustRightInd w:val="0"/>
        <w:rPr>
          <w:rFonts w:ascii="AppleSystemUIFont" w:hAnsi="AppleSystemUIFont" w:cs="AppleSystemUIFont"/>
          <w:sz w:val="26"/>
          <w:szCs w:val="26"/>
        </w:rPr>
      </w:pPr>
    </w:p>
    <w:p w14:paraId="3E3BED3F" w14:textId="77777777" w:rsidR="00EB125B" w:rsidRDefault="00EB125B" w:rsidP="00EB125B">
      <w:pPr>
        <w:autoSpaceDE w:val="0"/>
        <w:autoSpaceDN w:val="0"/>
        <w:adjustRightInd w:val="0"/>
        <w:rPr>
          <w:rFonts w:ascii="AppleSystemUIFont" w:hAnsi="AppleSystemUIFont" w:cs="AppleSystemUIFont"/>
          <w:sz w:val="26"/>
          <w:szCs w:val="26"/>
        </w:rPr>
      </w:pPr>
    </w:p>
    <w:p w14:paraId="1C095C03"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Here is your complete Production Asset Package. By gathering and generating these specific assets this weekend, you will ensure the engineering phase goes smoothly and the final pitch is a theatrical masterpiece.</w:t>
      </w:r>
    </w:p>
    <w:p w14:paraId="2E1B9590" w14:textId="77777777" w:rsidR="00EB125B" w:rsidRDefault="00EB125B" w:rsidP="00EB125B">
      <w:pPr>
        <w:autoSpaceDE w:val="0"/>
        <w:autoSpaceDN w:val="0"/>
        <w:adjustRightInd w:val="0"/>
        <w:rPr>
          <w:rFonts w:ascii="AppleSystemUIFont" w:hAnsi="AppleSystemUIFont" w:cs="AppleSystemUIFont"/>
          <w:sz w:val="26"/>
          <w:szCs w:val="26"/>
        </w:rPr>
      </w:pPr>
    </w:p>
    <w:p w14:paraId="7345912C" w14:textId="77777777" w:rsidR="00EB125B" w:rsidRPr="00EB125B" w:rsidRDefault="00EB125B" w:rsidP="00EB125B">
      <w:pPr>
        <w:autoSpaceDE w:val="0"/>
        <w:autoSpaceDN w:val="0"/>
        <w:adjustRightInd w:val="0"/>
        <w:rPr>
          <w:rFonts w:ascii="AppleSystemUIFontBold" w:hAnsi="AppleSystemUIFontBold" w:cs="AppleSystemUIFontBold"/>
          <w:b/>
          <w:bCs/>
          <w:color w:val="FF0000"/>
          <w:sz w:val="26"/>
          <w:szCs w:val="26"/>
        </w:rPr>
      </w:pPr>
      <w:r w:rsidRPr="00EB125B">
        <w:rPr>
          <w:rFonts w:ascii="AppleSystemUIFontBold" w:hAnsi="AppleSystemUIFontBold" w:cs="AppleSystemUIFontBold"/>
          <w:b/>
          <w:bCs/>
          <w:color w:val="FF0000"/>
          <w:sz w:val="26"/>
          <w:szCs w:val="26"/>
        </w:rPr>
        <w:t>Asset Package 1: The Base Image (Napoleon Hill)</w:t>
      </w:r>
    </w:p>
    <w:p w14:paraId="4EDF395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Purpose:</w:t>
      </w:r>
      <w:r>
        <w:rPr>
          <w:rFonts w:ascii="AppleSystemUIFont" w:hAnsi="AppleSystemUIFont" w:cs="AppleSystemUIFont"/>
          <w:sz w:val="26"/>
          <w:szCs w:val="26"/>
        </w:rPr>
        <w:t xml:space="preserve"> To provide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with the highest quality "head" to create a flaw-free, photo-realistic 3D facial mesh for the 14-foot screen.</w:t>
      </w:r>
    </w:p>
    <w:p w14:paraId="64A7E89E"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The Wikimedia Selection Criteria (A Reminder):</w:t>
      </w:r>
    </w:p>
    <w:p w14:paraId="1893D4B6"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Don’t just take the first result. Look for these specific traits:</w:t>
      </w:r>
    </w:p>
    <w:p w14:paraId="7A53FF63" w14:textId="77777777" w:rsidR="00EB125B" w:rsidRDefault="00EB125B" w:rsidP="00EB125B">
      <w:pPr>
        <w:numPr>
          <w:ilvl w:val="0"/>
          <w:numId w:val="13"/>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Direct Stare:</w:t>
      </w:r>
      <w:r>
        <w:rPr>
          <w:rFonts w:ascii="AppleSystemUIFont" w:hAnsi="AppleSystemUIFont" w:cs="AppleSystemUIFont"/>
          <w:sz w:val="26"/>
          <w:szCs w:val="26"/>
        </w:rPr>
        <w:t xml:space="preserve"> Lips firmly closed. Looking directly at the camera. No head tilt.</w:t>
      </w:r>
    </w:p>
    <w:p w14:paraId="03797ECA" w14:textId="77777777" w:rsidR="00EB125B" w:rsidRDefault="00EB125B" w:rsidP="00EB125B">
      <w:pPr>
        <w:numPr>
          <w:ilvl w:val="0"/>
          <w:numId w:val="13"/>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Even Lighting:</w:t>
      </w:r>
      <w:r>
        <w:rPr>
          <w:rFonts w:ascii="AppleSystemUIFont" w:hAnsi="AppleSystemUIFont" w:cs="AppleSystemUIFont"/>
          <w:sz w:val="26"/>
          <w:szCs w:val="26"/>
        </w:rPr>
        <w:t xml:space="preserve"> Avoid images with heavy shadows split across his face (like a noir photo). We need flat, even studio lighting across his skin.</w:t>
      </w:r>
    </w:p>
    <w:p w14:paraId="6701CEBE" w14:textId="77777777" w:rsidR="00EB125B" w:rsidRDefault="00EB125B" w:rsidP="00EB125B">
      <w:pPr>
        <w:numPr>
          <w:ilvl w:val="0"/>
          <w:numId w:val="13"/>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High-Resolution:</w:t>
      </w:r>
      <w:r>
        <w:rPr>
          <w:rFonts w:ascii="AppleSystemUIFont" w:hAnsi="AppleSystemUIFont" w:cs="AppleSystemUIFont"/>
          <w:sz w:val="26"/>
          <w:szCs w:val="26"/>
        </w:rPr>
        <w:t xml:space="preserve"> The downloaded file </w:t>
      </w:r>
      <w:r>
        <w:rPr>
          <w:rFonts w:ascii="AppleSystemUIFontItalic" w:hAnsi="AppleSystemUIFontItalic" w:cs="AppleSystemUIFontItalic"/>
          <w:i/>
          <w:iCs/>
          <w:sz w:val="26"/>
          <w:szCs w:val="26"/>
        </w:rPr>
        <w:t>must</w:t>
      </w:r>
      <w:r>
        <w:rPr>
          <w:rFonts w:ascii="AppleSystemUIFont" w:hAnsi="AppleSystemUIFont" w:cs="AppleSystemUIFont"/>
          <w:sz w:val="26"/>
          <w:szCs w:val="26"/>
        </w:rPr>
        <w:t xml:space="preserve"> be 1080p or higher. Do not use the thumbnail.</w:t>
      </w:r>
    </w:p>
    <w:p w14:paraId="4B65342D" w14:textId="77777777" w:rsidR="00EB125B" w:rsidRDefault="00EB125B" w:rsidP="00EB125B">
      <w:pPr>
        <w:autoSpaceDE w:val="0"/>
        <w:autoSpaceDN w:val="0"/>
        <w:adjustRightInd w:val="0"/>
        <w:rPr>
          <w:rFonts w:ascii="AppleSystemUIFont" w:hAnsi="AppleSystemUIFont" w:cs="AppleSystemUIFont"/>
          <w:sz w:val="26"/>
          <w:szCs w:val="26"/>
        </w:rPr>
      </w:pPr>
    </w:p>
    <w:p w14:paraId="048F846F" w14:textId="77777777" w:rsidR="00EB125B" w:rsidRPr="00EB125B" w:rsidRDefault="00EB125B" w:rsidP="00EB125B">
      <w:pPr>
        <w:autoSpaceDE w:val="0"/>
        <w:autoSpaceDN w:val="0"/>
        <w:adjustRightInd w:val="0"/>
        <w:rPr>
          <w:rFonts w:ascii="AppleSystemUIFontBold" w:hAnsi="AppleSystemUIFontBold" w:cs="AppleSystemUIFontBold"/>
          <w:b/>
          <w:bCs/>
          <w:color w:val="FF0000"/>
          <w:sz w:val="26"/>
          <w:szCs w:val="26"/>
        </w:rPr>
      </w:pPr>
      <w:r w:rsidRPr="00EB125B">
        <w:rPr>
          <w:rFonts w:ascii="AppleSystemUIFontBold" w:hAnsi="AppleSystemUIFontBold" w:cs="AppleSystemUIFontBold"/>
          <w:b/>
          <w:bCs/>
          <w:color w:val="FF0000"/>
          <w:sz w:val="26"/>
          <w:szCs w:val="26"/>
        </w:rPr>
        <w:t xml:space="preserve">Asset Package 2: The </w:t>
      </w:r>
      <w:proofErr w:type="spellStart"/>
      <w:r w:rsidRPr="00EB125B">
        <w:rPr>
          <w:rFonts w:ascii="AppleSystemUIFontBold" w:hAnsi="AppleSystemUIFontBold" w:cs="AppleSystemUIFontBold"/>
          <w:b/>
          <w:bCs/>
          <w:color w:val="FF0000"/>
          <w:sz w:val="26"/>
          <w:szCs w:val="26"/>
        </w:rPr>
        <w:t>HeyGen</w:t>
      </w:r>
      <w:proofErr w:type="spellEnd"/>
      <w:r w:rsidRPr="00EB125B">
        <w:rPr>
          <w:rFonts w:ascii="AppleSystemUIFontBold" w:hAnsi="AppleSystemUIFontBold" w:cs="AppleSystemUIFontBold"/>
          <w:b/>
          <w:bCs/>
          <w:color w:val="FF0000"/>
          <w:sz w:val="26"/>
          <w:szCs w:val="26"/>
        </w:rPr>
        <w:t xml:space="preserve"> Voice ID</w:t>
      </w:r>
    </w:p>
    <w:p w14:paraId="10D840E3"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Purpose:</w:t>
      </w:r>
      <w:r>
        <w:rPr>
          <w:rFonts w:ascii="AppleSystemUIFont" w:hAnsi="AppleSystemUIFont" w:cs="AppleSystemUIFont"/>
          <w:sz w:val="26"/>
          <w:szCs w:val="26"/>
        </w:rPr>
        <w:t xml:space="preserve"> To give the Napoleon Hill avatar an authoritative, warm, and sophisticated 1930s author voice that perfectly matches his visual image.</w:t>
      </w:r>
    </w:p>
    <w:p w14:paraId="533DFE8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Selection Instructions:</w:t>
      </w:r>
    </w:p>
    <w:p w14:paraId="0C5A9ED8"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In the </w:t>
      </w:r>
      <w:proofErr w:type="spellStart"/>
      <w:r>
        <w:rPr>
          <w:rFonts w:ascii="AppleSystemUIFont" w:hAnsi="AppleSystemUIFont" w:cs="AppleSystemUIFont"/>
          <w:sz w:val="26"/>
          <w:szCs w:val="26"/>
        </w:rPr>
        <w:t>HeyGen</w:t>
      </w:r>
      <w:proofErr w:type="spellEnd"/>
      <w:r>
        <w:rPr>
          <w:rFonts w:ascii="AppleSystemUIFont" w:hAnsi="AppleSystemUIFont" w:cs="AppleSystemUIFont"/>
          <w:sz w:val="26"/>
          <w:szCs w:val="26"/>
        </w:rPr>
        <w:t xml:space="preserve"> Voice Library, filter voices by:</w:t>
      </w:r>
    </w:p>
    <w:p w14:paraId="0B8C8C7A" w14:textId="77777777" w:rsidR="00EB125B" w:rsidRDefault="00EB125B" w:rsidP="00EB125B">
      <w:pPr>
        <w:numPr>
          <w:ilvl w:val="0"/>
          <w:numId w:val="14"/>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Age:</w:t>
      </w:r>
      <w:r>
        <w:rPr>
          <w:rFonts w:ascii="AppleSystemUIFont" w:hAnsi="AppleSystemUIFont" w:cs="AppleSystemUIFont"/>
          <w:sz w:val="26"/>
          <w:szCs w:val="26"/>
        </w:rPr>
        <w:t xml:space="preserve"> Old (or Mature/Senior).</w:t>
      </w:r>
    </w:p>
    <w:p w14:paraId="29F5ED27" w14:textId="77777777" w:rsidR="00EB125B" w:rsidRDefault="00EB125B" w:rsidP="00EB125B">
      <w:pPr>
        <w:numPr>
          <w:ilvl w:val="0"/>
          <w:numId w:val="14"/>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lastRenderedPageBreak/>
        <w:t>Gender:</w:t>
      </w:r>
      <w:r>
        <w:rPr>
          <w:rFonts w:ascii="AppleSystemUIFont" w:hAnsi="AppleSystemUIFont" w:cs="AppleSystemUIFont"/>
          <w:sz w:val="26"/>
          <w:szCs w:val="26"/>
        </w:rPr>
        <w:t xml:space="preserve"> Male.</w:t>
      </w:r>
    </w:p>
    <w:p w14:paraId="5A97B9EC" w14:textId="77777777" w:rsidR="00EB125B" w:rsidRDefault="00EB125B" w:rsidP="00EB125B">
      <w:pPr>
        <w:numPr>
          <w:ilvl w:val="0"/>
          <w:numId w:val="14"/>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Accent:</w:t>
      </w:r>
      <w:r>
        <w:rPr>
          <w:rFonts w:ascii="AppleSystemUIFont" w:hAnsi="AppleSystemUIFont" w:cs="AppleSystemUIFont"/>
          <w:sz w:val="26"/>
          <w:szCs w:val="26"/>
        </w:rPr>
        <w:t xml:space="preserve"> English – USA.</w:t>
      </w:r>
    </w:p>
    <w:p w14:paraId="09C47AE3" w14:textId="77777777" w:rsidR="00EB125B" w:rsidRDefault="00EB125B" w:rsidP="00EB125B">
      <w:pPr>
        <w:numPr>
          <w:ilvl w:val="0"/>
          <w:numId w:val="14"/>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Style:</w:t>
      </w:r>
      <w:r>
        <w:rPr>
          <w:rFonts w:ascii="AppleSystemUIFont" w:hAnsi="AppleSystemUIFont" w:cs="AppleSystemUIFont"/>
          <w:sz w:val="26"/>
          <w:szCs w:val="26"/>
        </w:rPr>
        <w:t xml:space="preserve"> Select a voice that sounds intellectual or narrative (Avoid overly enthusiastic marketing voices). Look for a "Transatlantic" flavor. Copy the </w:t>
      </w:r>
      <w:r>
        <w:rPr>
          <w:rFonts w:ascii="AppleSystemUIFontBold" w:hAnsi="AppleSystemUIFontBold" w:cs="AppleSystemUIFontBold"/>
          <w:b/>
          <w:bCs/>
          <w:sz w:val="26"/>
          <w:szCs w:val="26"/>
        </w:rPr>
        <w:t>Voice ID</w:t>
      </w:r>
      <w:r>
        <w:rPr>
          <w:rFonts w:ascii="AppleSystemUIFont" w:hAnsi="AppleSystemUIFont" w:cs="AppleSystemUIFont"/>
          <w:sz w:val="26"/>
          <w:szCs w:val="26"/>
        </w:rPr>
        <w:t xml:space="preserve"> (a long string of characters) to your notepad for your developer.</w:t>
      </w:r>
    </w:p>
    <w:p w14:paraId="51AB1C5F" w14:textId="77777777" w:rsidR="00EB125B" w:rsidRDefault="00EB125B" w:rsidP="00EB125B">
      <w:pPr>
        <w:autoSpaceDE w:val="0"/>
        <w:autoSpaceDN w:val="0"/>
        <w:adjustRightInd w:val="0"/>
        <w:rPr>
          <w:rFonts w:ascii="AppleSystemUIFont" w:hAnsi="AppleSystemUIFont" w:cs="AppleSystemUIFont"/>
          <w:sz w:val="26"/>
          <w:szCs w:val="26"/>
        </w:rPr>
      </w:pPr>
    </w:p>
    <w:p w14:paraId="2C6C5469" w14:textId="77777777" w:rsidR="00EB125B" w:rsidRDefault="00EB125B" w:rsidP="00EB125B">
      <w:pPr>
        <w:autoSpaceDE w:val="0"/>
        <w:autoSpaceDN w:val="0"/>
        <w:adjustRightInd w:val="0"/>
        <w:rPr>
          <w:rFonts w:ascii="AppleSystemUIFontBold" w:hAnsi="AppleSystemUIFontBold" w:cs="AppleSystemUIFontBold"/>
          <w:b/>
          <w:bCs/>
          <w:sz w:val="26"/>
          <w:szCs w:val="26"/>
        </w:rPr>
      </w:pPr>
      <w:r w:rsidRPr="00EB125B">
        <w:rPr>
          <w:rFonts w:ascii="AppleSystemUIFontBold" w:hAnsi="AppleSystemUIFontBold" w:cs="AppleSystemUIFontBold"/>
          <w:b/>
          <w:bCs/>
          <w:color w:val="FF0000"/>
          <w:sz w:val="26"/>
          <w:szCs w:val="26"/>
        </w:rPr>
        <w:t xml:space="preserve">Asset Package 3: </w:t>
      </w:r>
      <w:proofErr w:type="spellStart"/>
      <w:r w:rsidRPr="00EB125B">
        <w:rPr>
          <w:rFonts w:ascii="AppleSystemUIFontBold" w:hAnsi="AppleSystemUIFontBold" w:cs="AppleSystemUIFontBold"/>
          <w:b/>
          <w:bCs/>
          <w:color w:val="FF0000"/>
          <w:sz w:val="26"/>
          <w:szCs w:val="26"/>
        </w:rPr>
        <w:t>OpenAI</w:t>
      </w:r>
      <w:proofErr w:type="spellEnd"/>
      <w:r w:rsidRPr="00EB125B">
        <w:rPr>
          <w:rFonts w:ascii="AppleSystemUIFontBold" w:hAnsi="AppleSystemUIFontBold" w:cs="AppleSystemUIFontBold"/>
          <w:b/>
          <w:bCs/>
          <w:color w:val="FF0000"/>
          <w:sz w:val="26"/>
          <w:szCs w:val="26"/>
        </w:rPr>
        <w:t xml:space="preserve"> Assistant "System Instructions" (The Brain)</w:t>
      </w:r>
    </w:p>
    <w:p w14:paraId="52EF0933"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Purpose:</w:t>
      </w:r>
      <w:r>
        <w:rPr>
          <w:rFonts w:ascii="AppleSystemUIFont" w:hAnsi="AppleSystemUIFont" w:cs="AppleSystemUIFont"/>
          <w:sz w:val="26"/>
          <w:szCs w:val="26"/>
        </w:rPr>
        <w:t xml:space="preserve"> This is the prompt logic you paste into the </w:t>
      </w:r>
      <w:proofErr w:type="spellStart"/>
      <w:r>
        <w:rPr>
          <w:rFonts w:ascii="AppleSystemUIFont" w:hAnsi="AppleSystemUIFont" w:cs="AppleSystemUIFont"/>
          <w:sz w:val="26"/>
          <w:szCs w:val="26"/>
        </w:rPr>
        <w:t>OpenAI</w:t>
      </w:r>
      <w:proofErr w:type="spellEnd"/>
      <w:r>
        <w:rPr>
          <w:rFonts w:ascii="AppleSystemUIFont" w:hAnsi="AppleSystemUIFont" w:cs="AppleSystemUIFont"/>
          <w:sz w:val="26"/>
          <w:szCs w:val="26"/>
        </w:rPr>
        <w:t xml:space="preserve"> Assistant builder. It enforces the "Wizard of Oz" straitjacket, ensuring Napoleon Hill only asks 6 specific questions and triggers the final video transition on queue.</w:t>
      </w:r>
    </w:p>
    <w:p w14:paraId="562ECE34" w14:textId="77777777" w:rsidR="00EB125B" w:rsidRDefault="00EB125B" w:rsidP="00EB125B">
      <w:pPr>
        <w:autoSpaceDE w:val="0"/>
        <w:autoSpaceDN w:val="0"/>
        <w:adjustRightInd w:val="0"/>
        <w:rPr>
          <w:rFonts w:ascii="AppleSystemUIFontBold" w:hAnsi="AppleSystemUIFontBold" w:cs="AppleSystemUIFontBold"/>
          <w:b/>
          <w:bCs/>
          <w:sz w:val="26"/>
          <w:szCs w:val="26"/>
        </w:rPr>
      </w:pPr>
    </w:p>
    <w:p w14:paraId="3740C730" w14:textId="0A9A229E"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The Prompt (Paste this into instructions):</w:t>
      </w:r>
    </w:p>
    <w:p w14:paraId="4B26583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You are Napoleon Hill, the author of 'Think and Grow Rich.' You are conducting a strict, 6-question collaborative 'AuthorMeld' intake for [Insert Investor's Name].</w:t>
      </w:r>
    </w:p>
    <w:p w14:paraId="1913701B"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**Your Behavioral Rules:**</w:t>
      </w:r>
    </w:p>
    <w:p w14:paraId="19C076C8"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1. Address the user specifically as [Insert Investor's Name] only in your greeting.</w:t>
      </w:r>
    </w:p>
    <w:p w14:paraId="07998843"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2. Maintain an encouraging, sophisticated, and slightly authoritative 1930s writing mentor persona.</w:t>
      </w:r>
    </w:p>
    <w:p w14:paraId="280D2F42"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3. Ask exactly ONE question at a time. Wait for the user's response before proceeding to the next question. Do not skip questions.</w:t>
      </w:r>
    </w:p>
    <w:p w14:paraId="1CDAC44E"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4. You will ONLY ask the following six questions in order:</w:t>
      </w:r>
    </w:p>
    <w:p w14:paraId="0FA9A933"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Q1: In your current enterprise, what is the single biggest bottleneck that keeps you awake at night?</w:t>
      </w:r>
    </w:p>
    <w:p w14:paraId="7ACCBA3A"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Q2: When you visualize the ultimate fulfillment of your purpose, what specific material or intangible riches does it bring?</w:t>
      </w:r>
    </w:p>
    <w:p w14:paraId="1B1145D3"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Q3: Do you believe your primary motivational driver is a fear of poverty or a burning desire for success? Be honest.</w:t>
      </w:r>
    </w:p>
    <w:p w14:paraId="00B061C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Q4: How do you typically react when a venture faces significant temporary defeat or failure?</w:t>
      </w:r>
    </w:p>
    <w:p w14:paraId="09A3FCFE"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Q5: Do you make decisions quickly and definitively, or do you prefer to deliberate and change them often?</w:t>
      </w:r>
    </w:p>
    <w:p w14:paraId="732D4CC0"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Q6: Describe your current lifestyle and pace of activity in one sentence.</w:t>
      </w:r>
    </w:p>
    <w:p w14:paraId="2BE65B1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**The Final Trigger Rule:**</w:t>
      </w:r>
    </w:p>
    <w:p w14:paraId="3F419B2F"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After the user provides an answer to Question 6, you must analyze their answers silently, use the provided personality framework (DISC) to determine their profile, and state your findings out loud. You must then conclude the conversation with this exact phrase, word-for-word:</w:t>
      </w:r>
    </w:p>
    <w:p w14:paraId="52EB3064"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'Excellent. Give me a moment to integrate your profile into our manuscript.'</w:t>
      </w:r>
    </w:p>
    <w:p w14:paraId="23AC4FC3"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[PASTE YOUR CLAUDE PERSONALITY ASSESSMENT PROMPT LOGIC HERE]</w:t>
      </w:r>
    </w:p>
    <w:p w14:paraId="247CA0BE" w14:textId="77777777" w:rsidR="00EB125B" w:rsidRDefault="00EB125B" w:rsidP="00EB125B">
      <w:pPr>
        <w:autoSpaceDE w:val="0"/>
        <w:autoSpaceDN w:val="0"/>
        <w:adjustRightInd w:val="0"/>
        <w:rPr>
          <w:rFonts w:ascii="AppleSystemUIFont" w:hAnsi="AppleSystemUIFont" w:cs="AppleSystemUIFont"/>
          <w:sz w:val="26"/>
          <w:szCs w:val="26"/>
        </w:rPr>
      </w:pPr>
    </w:p>
    <w:p w14:paraId="5C2F55A4" w14:textId="77777777" w:rsidR="00EB125B" w:rsidRPr="00EB125B" w:rsidRDefault="00EB125B" w:rsidP="00EB125B">
      <w:pPr>
        <w:autoSpaceDE w:val="0"/>
        <w:autoSpaceDN w:val="0"/>
        <w:adjustRightInd w:val="0"/>
        <w:rPr>
          <w:rFonts w:ascii="AppleSystemUIFontBold" w:hAnsi="AppleSystemUIFontBold" w:cs="AppleSystemUIFontBold"/>
          <w:b/>
          <w:bCs/>
          <w:color w:val="FF0000"/>
          <w:sz w:val="26"/>
          <w:szCs w:val="26"/>
        </w:rPr>
      </w:pPr>
      <w:r w:rsidRPr="00EB125B">
        <w:rPr>
          <w:rFonts w:ascii="AppleSystemUIFontBold" w:hAnsi="AppleSystemUIFontBold" w:cs="AppleSystemUIFontBold"/>
          <w:b/>
          <w:bCs/>
          <w:color w:val="FF0000"/>
          <w:sz w:val="26"/>
          <w:szCs w:val="26"/>
        </w:rPr>
        <w:lastRenderedPageBreak/>
        <w:t>Asset Package 4: The Typing Video (Runway/Luma Prompt)</w:t>
      </w:r>
    </w:p>
    <w:p w14:paraId="1EF54C65"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Purpose:</w:t>
      </w:r>
      <w:r>
        <w:rPr>
          <w:rFonts w:ascii="AppleSystemUIFont" w:hAnsi="AppleSystemUIFont" w:cs="AppleSystemUIFont"/>
          <w:sz w:val="26"/>
          <w:szCs w:val="26"/>
        </w:rPr>
        <w:t xml:space="preserve"> To mask the processing latency between the interactive video and the text generation. This builds dramatic anticipation on the 14-foot screen while the backend switches states.</w:t>
      </w:r>
    </w:p>
    <w:p w14:paraId="4380940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Step 1: Generate the Source Image (</w:t>
      </w:r>
      <w:proofErr w:type="spellStart"/>
      <w:r>
        <w:rPr>
          <w:rFonts w:ascii="AppleSystemUIFontBold" w:hAnsi="AppleSystemUIFontBold" w:cs="AppleSystemUIFontBold"/>
          <w:b/>
          <w:bCs/>
          <w:sz w:val="26"/>
          <w:szCs w:val="26"/>
        </w:rPr>
        <w:t>Midjourney</w:t>
      </w:r>
      <w:proofErr w:type="spellEnd"/>
      <w:r>
        <w:rPr>
          <w:rFonts w:ascii="AppleSystemUIFontBold" w:hAnsi="AppleSystemUIFontBold" w:cs="AppleSystemUIFontBold"/>
          <w:b/>
          <w:bCs/>
          <w:sz w:val="26"/>
          <w:szCs w:val="26"/>
        </w:rPr>
        <w:t>/DALL-E 3 Prompt)</w:t>
      </w:r>
    </w:p>
    <w:p w14:paraId="36BBF2D7"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/imagine prompt: A high-resolution, photo-realistic cinematic medium shot of Napoleon Hill, based on the Wikimedia image, sitting at </w:t>
      </w:r>
      <w:proofErr w:type="spellStart"/>
      <w:proofErr w:type="gramStart"/>
      <w:r>
        <w:rPr>
          <w:rFonts w:ascii="AppleSystemUIFont" w:hAnsi="AppleSystemUIFont" w:cs="AppleSystemUIFont"/>
          <w:sz w:val="26"/>
          <w:szCs w:val="26"/>
        </w:rPr>
        <w:t>a</w:t>
      </w:r>
      <w:proofErr w:type="spellEnd"/>
      <w:proofErr w:type="gramEnd"/>
      <w:r>
        <w:rPr>
          <w:rFonts w:ascii="AppleSystemUIFont" w:hAnsi="AppleSystemUIFont" w:cs="AppleSystemUIFont"/>
          <w:sz w:val="26"/>
          <w:szCs w:val="26"/>
        </w:rPr>
        <w:t xml:space="preserve"> antique typewriter in a dimly lit, luxurious 1930s mahogany study. A thick plume of smoke rises from a cigar in an ashtray nearby. Focus on his face and hands. Warm, amber studio lighting. --</w:t>
      </w:r>
      <w:proofErr w:type="spellStart"/>
      <w:r>
        <w:rPr>
          <w:rFonts w:ascii="AppleSystemUIFont" w:hAnsi="AppleSystemUIFont" w:cs="AppleSystemUIFont"/>
          <w:sz w:val="26"/>
          <w:szCs w:val="26"/>
        </w:rPr>
        <w:t>ar</w:t>
      </w:r>
      <w:proofErr w:type="spellEnd"/>
      <w:r>
        <w:rPr>
          <w:rFonts w:ascii="AppleSystemUIFont" w:hAnsi="AppleSystemUIFont" w:cs="AppleSystemUIFont"/>
          <w:sz w:val="26"/>
          <w:szCs w:val="26"/>
        </w:rPr>
        <w:t xml:space="preserve"> 16:9</w:t>
      </w:r>
    </w:p>
    <w:p w14:paraId="635FE637"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Step 2: Animate the Image (Runway Gen-2 / Luma Dream Machine Prompt)</w:t>
      </w:r>
    </w:p>
    <w:p w14:paraId="710FAA16"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Use the generated image above as the "source photo."</w:t>
      </w:r>
    </w:p>
    <w:p w14:paraId="00FD1398"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Cinematic video sequence based on source photo. Generate a seamless, high-quality animation of the man (Napoleon Hill) typing actively and with focus on the vintage typewriter. Include subtle motion of fingers hitting keys, slight head movement as he scans the paper, and a slow, steady rise of smoke from the cigar. Dimly lit study environment remains static. Minimal camera movement.</w:t>
      </w:r>
    </w:p>
    <w:p w14:paraId="07E55C9A" w14:textId="77777777" w:rsidR="00EB125B" w:rsidRDefault="00EB125B" w:rsidP="00EB125B">
      <w:pPr>
        <w:autoSpaceDE w:val="0"/>
        <w:autoSpaceDN w:val="0"/>
        <w:adjustRightInd w:val="0"/>
        <w:rPr>
          <w:rFonts w:ascii="AppleSystemUIFont" w:hAnsi="AppleSystemUIFont" w:cs="AppleSystemUIFont"/>
          <w:sz w:val="26"/>
          <w:szCs w:val="26"/>
        </w:rPr>
      </w:pPr>
    </w:p>
    <w:p w14:paraId="051E4423" w14:textId="77777777" w:rsidR="00EB125B" w:rsidRPr="00EB125B" w:rsidRDefault="00EB125B" w:rsidP="00EB125B">
      <w:pPr>
        <w:autoSpaceDE w:val="0"/>
        <w:autoSpaceDN w:val="0"/>
        <w:adjustRightInd w:val="0"/>
        <w:rPr>
          <w:rFonts w:ascii="AppleSystemUIFontBold" w:hAnsi="AppleSystemUIFontBold" w:cs="AppleSystemUIFontBold"/>
          <w:b/>
          <w:bCs/>
          <w:color w:val="FF0000"/>
          <w:sz w:val="26"/>
          <w:szCs w:val="26"/>
        </w:rPr>
      </w:pPr>
      <w:r w:rsidRPr="00EB125B">
        <w:rPr>
          <w:rFonts w:ascii="AppleSystemUIFontBold" w:hAnsi="AppleSystemUIFontBold" w:cs="AppleSystemUIFontBold"/>
          <w:b/>
          <w:bCs/>
          <w:color w:val="FF0000"/>
          <w:sz w:val="26"/>
          <w:szCs w:val="26"/>
        </w:rPr>
        <w:t>Asset Package 5: The 3D Book Cover Mockup (Canva/Placeit.net Guide)</w:t>
      </w:r>
    </w:p>
    <w:p w14:paraId="75289691"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Purpose:</w:t>
      </w:r>
      <w:r>
        <w:rPr>
          <w:rFonts w:ascii="AppleSystemUIFont" w:hAnsi="AppleSystemUIFont" w:cs="AppleSystemUIFont"/>
          <w:sz w:val="26"/>
          <w:szCs w:val="26"/>
        </w:rPr>
        <w:t xml:space="preserve"> The ultimate </w:t>
      </w:r>
      <w:proofErr w:type="gramStart"/>
      <w:r>
        <w:rPr>
          <w:rFonts w:ascii="AppleSystemUIFont" w:hAnsi="AppleSystemUIFont" w:cs="AppleSystemUIFont"/>
          <w:sz w:val="26"/>
          <w:szCs w:val="26"/>
        </w:rPr>
        <w:t>ego-closer</w:t>
      </w:r>
      <w:proofErr w:type="gramEnd"/>
      <w:r>
        <w:rPr>
          <w:rFonts w:ascii="AppleSystemUIFont" w:hAnsi="AppleSystemUIFont" w:cs="AppleSystemUIFont"/>
          <w:sz w:val="26"/>
          <w:szCs w:val="26"/>
        </w:rPr>
        <w:t>. Seeing their own face and name "printed" alongside a legend on a massive screen is the single most powerful visual component of the entire pitch.</w:t>
      </w:r>
    </w:p>
    <w:p w14:paraId="31252270"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Design Strategy (Canva/</w:t>
      </w:r>
      <w:proofErr w:type="spellStart"/>
      <w:r>
        <w:rPr>
          <w:rFonts w:ascii="AppleSystemUIFontBold" w:hAnsi="AppleSystemUIFontBold" w:cs="AppleSystemUIFontBold"/>
          <w:b/>
          <w:bCs/>
          <w:sz w:val="26"/>
          <w:szCs w:val="26"/>
        </w:rPr>
        <w:t>Placeit</w:t>
      </w:r>
      <w:proofErr w:type="spellEnd"/>
      <w:r>
        <w:rPr>
          <w:rFonts w:ascii="AppleSystemUIFontBold" w:hAnsi="AppleSystemUIFontBold" w:cs="AppleSystemUIFontBold"/>
          <w:b/>
          <w:bCs/>
          <w:sz w:val="26"/>
          <w:szCs w:val="26"/>
        </w:rPr>
        <w:t>):</w:t>
      </w:r>
    </w:p>
    <w:p w14:paraId="78A6F82D"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Italic" w:hAnsi="AppleSystemUIFontItalic" w:cs="AppleSystemUIFontItalic"/>
          <w:i/>
          <w:iCs/>
          <w:sz w:val="26"/>
          <w:szCs w:val="26"/>
        </w:rPr>
        <w:t>Note: We are not using AI prompts here because we need surgical precision with text and photos for the investor.</w:t>
      </w:r>
    </w:p>
    <w:p w14:paraId="388BE037" w14:textId="77777777" w:rsidR="00EB125B" w:rsidRDefault="00EB125B" w:rsidP="00EB125B">
      <w:pPr>
        <w:numPr>
          <w:ilvl w:val="0"/>
          <w:numId w:val="15"/>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Frontend Design:</w:t>
      </w:r>
      <w:r>
        <w:rPr>
          <w:rFonts w:ascii="AppleSystemUIFont" w:hAnsi="AppleSystemUIFont" w:cs="AppleSystemUIFont"/>
          <w:sz w:val="26"/>
          <w:szCs w:val="26"/>
        </w:rPr>
        <w:t xml:space="preserve"> Use Canva to design a premium book cover. The style should be dark leather, gold foil, and deep blue (like a 1930s first edition).</w:t>
      </w:r>
    </w:p>
    <w:p w14:paraId="69258036" w14:textId="77777777" w:rsidR="00EB125B" w:rsidRDefault="00EB125B" w:rsidP="00EB125B">
      <w:pPr>
        <w:numPr>
          <w:ilvl w:val="1"/>
          <w:numId w:val="15"/>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Main Title:</w:t>
      </w:r>
      <w:r>
        <w:rPr>
          <w:rFonts w:ascii="AppleSystemUIFont" w:hAnsi="AppleSystemUIFont" w:cs="AppleSystemUIFont"/>
          <w:sz w:val="26"/>
          <w:szCs w:val="26"/>
        </w:rPr>
        <w:t xml:space="preserve"> THINK AND GROW RICH: THE [INVESTOR'S NAME] EDITION</w:t>
      </w:r>
    </w:p>
    <w:p w14:paraId="5EB4767A" w14:textId="77777777" w:rsidR="00EB125B" w:rsidRDefault="00EB125B" w:rsidP="00EB125B">
      <w:pPr>
        <w:numPr>
          <w:ilvl w:val="1"/>
          <w:numId w:val="15"/>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Sub-title:</w:t>
      </w:r>
      <w:r>
        <w:rPr>
          <w:rFonts w:ascii="AppleSystemUIFont" w:hAnsi="AppleSystemUIFont" w:cs="AppleSystemUIFont"/>
          <w:sz w:val="26"/>
          <w:szCs w:val="26"/>
        </w:rPr>
        <w:t xml:space="preserve"> A Collaborative Re-Authoring by NAPOLEON HILL &amp; [INVESTOR'S NAME]</w:t>
      </w:r>
    </w:p>
    <w:p w14:paraId="4C31FE83" w14:textId="77777777" w:rsidR="00EB125B" w:rsidRDefault="00EB125B" w:rsidP="00EB125B">
      <w:pPr>
        <w:numPr>
          <w:ilvl w:val="0"/>
          <w:numId w:val="15"/>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Backend Design:</w:t>
      </w:r>
      <w:r>
        <w:rPr>
          <w:rFonts w:ascii="AppleSystemUIFont" w:hAnsi="AppleSystemUIFont" w:cs="AppleSystemUIFont"/>
          <w:sz w:val="26"/>
          <w:szCs w:val="26"/>
        </w:rPr>
        <w:t xml:space="preserve"> Create a simple back-cover layout that resembles an author bio page.</w:t>
      </w:r>
    </w:p>
    <w:p w14:paraId="34FDB96A" w14:textId="77777777" w:rsidR="00EB125B" w:rsidRDefault="00EB125B" w:rsidP="00EB125B">
      <w:pPr>
        <w:numPr>
          <w:ilvl w:val="1"/>
          <w:numId w:val="15"/>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Left Side Photo:</w:t>
      </w:r>
      <w:r>
        <w:rPr>
          <w:rFonts w:ascii="AppleSystemUIFont" w:hAnsi="AppleSystemUIFont" w:cs="AppleSystemUIFont"/>
          <w:sz w:val="26"/>
          <w:szCs w:val="26"/>
        </w:rPr>
        <w:t xml:space="preserve"> The Wikimedia Napoleon Hill photo, styled to look aged/engraved.</w:t>
      </w:r>
    </w:p>
    <w:p w14:paraId="04BED879" w14:textId="77777777" w:rsidR="00EB125B" w:rsidRDefault="00EB125B" w:rsidP="00EB125B">
      <w:pPr>
        <w:numPr>
          <w:ilvl w:val="1"/>
          <w:numId w:val="15"/>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Right Side Photo:</w:t>
      </w:r>
      <w:r>
        <w:rPr>
          <w:rFonts w:ascii="AppleSystemUIFont" w:hAnsi="AppleSystemUIFont" w:cs="AppleSystemUIFont"/>
          <w:sz w:val="26"/>
          <w:szCs w:val="26"/>
        </w:rPr>
        <w:t xml:space="preserve"> The investor’s high-quality headshot (pre-obtained).</w:t>
      </w:r>
    </w:p>
    <w:p w14:paraId="28835FF1" w14:textId="77777777" w:rsidR="00EB125B" w:rsidRDefault="00EB125B" w:rsidP="00EB125B">
      <w:pPr>
        <w:numPr>
          <w:ilvl w:val="1"/>
          <w:numId w:val="15"/>
        </w:numPr>
        <w:autoSpaceDE w:val="0"/>
        <w:autoSpaceDN w:val="0"/>
        <w:adjustRightInd w:val="0"/>
        <w:ind w:left="0" w:firstLine="0"/>
        <w:rPr>
          <w:rFonts w:ascii="AppleSystemUIFont" w:hAnsi="AppleSystemUIFont" w:cs="AppleSystemUIFont"/>
          <w:sz w:val="26"/>
          <w:szCs w:val="26"/>
        </w:rPr>
      </w:pPr>
      <w:r>
        <w:rPr>
          <w:rFonts w:ascii="AppleSystemUIFontItalic" w:hAnsi="AppleSystemUIFontItalic" w:cs="AppleSystemUIFontItalic"/>
          <w:i/>
          <w:iCs/>
          <w:sz w:val="26"/>
          <w:szCs w:val="26"/>
        </w:rPr>
        <w:t>Note: Use a generic, blurry placeholder text for the back cover bio for the demo.</w:t>
      </w:r>
    </w:p>
    <w:p w14:paraId="53046D0D" w14:textId="77777777" w:rsidR="00EB125B" w:rsidRDefault="00EB125B" w:rsidP="00EB125B">
      <w:pPr>
        <w:numPr>
          <w:ilvl w:val="0"/>
          <w:numId w:val="15"/>
        </w:numPr>
        <w:autoSpaceDE w:val="0"/>
        <w:autoSpaceDN w:val="0"/>
        <w:adjustRightInd w:val="0"/>
        <w:ind w:left="0" w:firstLine="0"/>
        <w:rPr>
          <w:rFonts w:ascii="AppleSystemUIFont" w:hAnsi="AppleSystemUIFont" w:cs="AppleSystemUIFont"/>
          <w:sz w:val="26"/>
          <w:szCs w:val="26"/>
        </w:rPr>
      </w:pPr>
      <w:r>
        <w:rPr>
          <w:rFonts w:ascii="AppleSystemUIFontBold" w:hAnsi="AppleSystemUIFontBold" w:cs="AppleSystemUIFontBold"/>
          <w:b/>
          <w:bCs/>
          <w:sz w:val="26"/>
          <w:szCs w:val="26"/>
        </w:rPr>
        <w:t>The Mockup:</w:t>
      </w:r>
      <w:r>
        <w:rPr>
          <w:rFonts w:ascii="AppleSystemUIFont" w:hAnsi="AppleSystemUIFont" w:cs="AppleSystemUIFont"/>
          <w:sz w:val="26"/>
          <w:szCs w:val="26"/>
        </w:rPr>
        <w:t xml:space="preserve"> Combine these two cover designs into a single 3D book mockup (showing both the front spine and the back cover at an angle, like a physical product). Export this as a </w:t>
      </w:r>
      <w:r>
        <w:rPr>
          <w:rFonts w:ascii="AppleSystemUIFontBold" w:hAnsi="AppleSystemUIFontBold" w:cs="AppleSystemUIFontBold"/>
          <w:b/>
          <w:bCs/>
          <w:sz w:val="26"/>
          <w:szCs w:val="26"/>
        </w:rPr>
        <w:t>high-resolution transparent PNG.</w:t>
      </w:r>
    </w:p>
    <w:p w14:paraId="6BD87705" w14:textId="77777777" w:rsidR="00EB125B" w:rsidRDefault="00EB125B" w:rsidP="00EB125B">
      <w:pPr>
        <w:autoSpaceDE w:val="0"/>
        <w:autoSpaceDN w:val="0"/>
        <w:adjustRightInd w:val="0"/>
        <w:rPr>
          <w:rFonts w:ascii="AppleSystemUIFont" w:hAnsi="AppleSystemUIFont" w:cs="AppleSystemUIFont"/>
          <w:sz w:val="26"/>
          <w:szCs w:val="26"/>
        </w:rPr>
      </w:pPr>
    </w:p>
    <w:p w14:paraId="6A5AD8D9" w14:textId="77777777" w:rsidR="00EB125B" w:rsidRPr="00EB125B" w:rsidRDefault="00EB125B" w:rsidP="00EB125B">
      <w:pPr>
        <w:autoSpaceDE w:val="0"/>
        <w:autoSpaceDN w:val="0"/>
        <w:adjustRightInd w:val="0"/>
        <w:rPr>
          <w:rFonts w:ascii="AppleSystemUIFontBold" w:hAnsi="AppleSystemUIFontBold" w:cs="AppleSystemUIFontBold"/>
          <w:b/>
          <w:bCs/>
          <w:color w:val="FF0000"/>
          <w:sz w:val="26"/>
          <w:szCs w:val="26"/>
        </w:rPr>
      </w:pPr>
      <w:r w:rsidRPr="00EB125B">
        <w:rPr>
          <w:rFonts w:ascii="AppleSystemUIFontBold" w:hAnsi="AppleSystemUIFontBold" w:cs="AppleSystemUIFontBold"/>
          <w:b/>
          <w:bCs/>
          <w:color w:val="FF0000"/>
          <w:sz w:val="26"/>
          <w:szCs w:val="26"/>
        </w:rPr>
        <w:t>Asset Package 6: The Cloned Investor Voice (</w:t>
      </w:r>
      <w:proofErr w:type="spellStart"/>
      <w:r w:rsidRPr="00EB125B">
        <w:rPr>
          <w:rFonts w:ascii="AppleSystemUIFontBold" w:hAnsi="AppleSystemUIFontBold" w:cs="AppleSystemUIFontBold"/>
          <w:b/>
          <w:bCs/>
          <w:color w:val="FF0000"/>
          <w:sz w:val="26"/>
          <w:szCs w:val="26"/>
        </w:rPr>
        <w:t>ElevenLabs</w:t>
      </w:r>
      <w:proofErr w:type="spellEnd"/>
      <w:r w:rsidRPr="00EB125B">
        <w:rPr>
          <w:rFonts w:ascii="AppleSystemUIFontBold" w:hAnsi="AppleSystemUIFontBold" w:cs="AppleSystemUIFontBold"/>
          <w:b/>
          <w:bCs/>
          <w:color w:val="FF0000"/>
          <w:sz w:val="26"/>
          <w:szCs w:val="26"/>
        </w:rPr>
        <w:t>)</w:t>
      </w:r>
    </w:p>
    <w:p w14:paraId="3A3DFB8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lastRenderedPageBreak/>
        <w:t>Purpose:</w:t>
      </w:r>
      <w:r>
        <w:rPr>
          <w:rFonts w:ascii="AppleSystemUIFont" w:hAnsi="AppleSystemUIFont" w:cs="AppleSystemUIFont"/>
          <w:sz w:val="26"/>
          <w:szCs w:val="26"/>
        </w:rPr>
        <w:t xml:space="preserve"> This is the ultimate proof of concept for "V2.0" (the final product). Hearing their own cloned voice read their personalized book back to them is the "magical" utility of </w:t>
      </w:r>
      <w:r>
        <w:rPr>
          <w:rFonts w:ascii="AppleSystemUIFontItalic" w:hAnsi="AppleSystemUIFontItalic" w:cs="AppleSystemUIFontItalic"/>
          <w:i/>
          <w:iCs/>
          <w:sz w:val="26"/>
          <w:szCs w:val="26"/>
        </w:rPr>
        <w:t>AuthorMeld</w:t>
      </w:r>
      <w:r>
        <w:rPr>
          <w:rFonts w:ascii="AppleSystemUIFont" w:hAnsi="AppleSystemUIFont" w:cs="AppleSystemUIFont"/>
          <w:sz w:val="26"/>
          <w:szCs w:val="26"/>
        </w:rPr>
        <w:t>.</w:t>
      </w:r>
    </w:p>
    <w:p w14:paraId="76E79686"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Step 1: Source the Audio</w:t>
      </w:r>
    </w:p>
    <w:p w14:paraId="2D869821"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Find 60-120 seconds of clear audio of the investor speaking (from a podcast or interview). The audio should have zero background music, no other people speaking over them, and minimal echo.</w:t>
      </w:r>
    </w:p>
    <w:p w14:paraId="1F86F0CC"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Step 2: Generate the Script (To be read in the cloned voice)</w:t>
      </w:r>
    </w:p>
    <w:p w14:paraId="16D08E8A"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We assume the investor revealed a dominant "Type-A" DISC profile and a bottleneck of "unnecessary market caution" during the demo. We have Napoleon re-authoring </w:t>
      </w:r>
      <w:r>
        <w:rPr>
          <w:rFonts w:ascii="AppleSystemUIFontItalic" w:hAnsi="AppleSystemUIFontItalic" w:cs="AppleSystemUIFontItalic"/>
          <w:i/>
          <w:iCs/>
          <w:sz w:val="26"/>
          <w:szCs w:val="26"/>
        </w:rPr>
        <w:t>Think and Grow Rich</w:t>
      </w:r>
      <w:r>
        <w:rPr>
          <w:rFonts w:ascii="AppleSystemUIFont" w:hAnsi="AppleSystemUIFont" w:cs="AppleSystemUIFont"/>
          <w:sz w:val="26"/>
          <w:szCs w:val="26"/>
        </w:rPr>
        <w:t xml:space="preserve"> on the fly for them:</w:t>
      </w:r>
    </w:p>
    <w:p w14:paraId="59F9021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Truly, thought is the most tangible force in existence, especially when it is coupled with definiteness of purpose, persistence, and that decisive drive I know you, [Investor's Name], possess. Your recent market caution is not a failure; it is merely temporary defeat. But your burning desire to see your vision through to completion must now overwhelm that caution. The material riches you seek can only be materialized once you </w:t>
      </w:r>
      <w:proofErr w:type="gramStart"/>
      <w:r>
        <w:rPr>
          <w:rFonts w:ascii="AppleSystemUIFont" w:hAnsi="AppleSystemUIFont" w:cs="AppleSystemUIFont"/>
          <w:sz w:val="26"/>
          <w:szCs w:val="26"/>
        </w:rPr>
        <w:t>make a decision</w:t>
      </w:r>
      <w:proofErr w:type="gramEnd"/>
      <w:r>
        <w:rPr>
          <w:rFonts w:ascii="AppleSystemUIFont" w:hAnsi="AppleSystemUIFont" w:cs="AppleSystemUIFont"/>
          <w:sz w:val="26"/>
          <w:szCs w:val="26"/>
        </w:rPr>
        <w:t>, quickly and permanently, to move forward. Your co-authored blueprint for success is ready. Read on.</w:t>
      </w:r>
    </w:p>
    <w:p w14:paraId="40D25B3D" w14:textId="77777777" w:rsidR="00EB125B" w:rsidRDefault="00EB125B" w:rsidP="00EB125B">
      <w:pPr>
        <w:autoSpaceDE w:val="0"/>
        <w:autoSpaceDN w:val="0"/>
        <w:adjustRightInd w:val="0"/>
        <w:rPr>
          <w:rFonts w:ascii="AppleSystemUIFont" w:hAnsi="AppleSystemUIFont" w:cs="AppleSystemUIFont"/>
          <w:sz w:val="26"/>
          <w:szCs w:val="26"/>
        </w:rPr>
      </w:pPr>
    </w:p>
    <w:p w14:paraId="61030B0D" w14:textId="77777777" w:rsidR="00EB125B" w:rsidRPr="00EB125B" w:rsidRDefault="00EB125B" w:rsidP="00EB125B">
      <w:pPr>
        <w:autoSpaceDE w:val="0"/>
        <w:autoSpaceDN w:val="0"/>
        <w:adjustRightInd w:val="0"/>
        <w:rPr>
          <w:rFonts w:ascii="AppleSystemUIFontBold" w:hAnsi="AppleSystemUIFontBold" w:cs="AppleSystemUIFontBold"/>
          <w:b/>
          <w:bCs/>
          <w:color w:val="FF0000"/>
          <w:sz w:val="26"/>
          <w:szCs w:val="26"/>
        </w:rPr>
      </w:pPr>
      <w:r w:rsidRPr="00EB125B">
        <w:rPr>
          <w:rFonts w:ascii="AppleSystemUIFontBold" w:hAnsi="AppleSystemUIFontBold" w:cs="AppleSystemUIFontBold"/>
          <w:b/>
          <w:bCs/>
          <w:color w:val="FF0000"/>
          <w:sz w:val="26"/>
          <w:szCs w:val="26"/>
        </w:rPr>
        <w:t>Asset Package 7: Script for Cloned Voice (The Audio File)</w:t>
      </w:r>
    </w:p>
    <w:p w14:paraId="4CCBCE09"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Purpose:</w:t>
      </w:r>
      <w:r>
        <w:rPr>
          <w:rFonts w:ascii="AppleSystemUIFont" w:hAnsi="AppleSystemUIFont" w:cs="AppleSystemUIFont"/>
          <w:sz w:val="26"/>
          <w:szCs w:val="26"/>
        </w:rPr>
        <w:t xml:space="preserve"> To have the final audio file ready for the demo’s conclusion, read back in the investor's cloned voice.</w:t>
      </w:r>
    </w:p>
    <w:p w14:paraId="41AC00B8" w14:textId="77777777" w:rsidR="00EB125B" w:rsidRDefault="00EB125B" w:rsidP="00EB125B">
      <w:pPr>
        <w:autoSpaceDE w:val="0"/>
        <w:autoSpaceDN w:val="0"/>
        <w:adjustRightInd w:val="0"/>
        <w:rPr>
          <w:rFonts w:ascii="AppleSystemUIFont" w:hAnsi="AppleSystemUIFont" w:cs="AppleSystemUIFont"/>
          <w:sz w:val="26"/>
          <w:szCs w:val="26"/>
        </w:rPr>
      </w:pPr>
      <w:r>
        <w:rPr>
          <w:rFonts w:ascii="AppleSystemUIFontBold" w:hAnsi="AppleSystemUIFontBold" w:cs="AppleSystemUIFontBold"/>
          <w:b/>
          <w:bCs/>
          <w:sz w:val="26"/>
          <w:szCs w:val="26"/>
        </w:rPr>
        <w:t>How to generate:</w:t>
      </w:r>
      <w:r>
        <w:rPr>
          <w:rFonts w:ascii="AppleSystemUIFont" w:hAnsi="AppleSystemUIFont" w:cs="AppleSystemUIFont"/>
          <w:sz w:val="26"/>
          <w:szCs w:val="26"/>
        </w:rPr>
        <w:t xml:space="preserve"> Use the </w:t>
      </w:r>
      <w:proofErr w:type="spellStart"/>
      <w:r>
        <w:rPr>
          <w:rFonts w:ascii="AppleSystemUIFont" w:hAnsi="AppleSystemUIFont" w:cs="AppleSystemUIFont"/>
          <w:sz w:val="26"/>
          <w:szCs w:val="26"/>
        </w:rPr>
        <w:t>ElevenLabs</w:t>
      </w:r>
      <w:proofErr w:type="spellEnd"/>
      <w:r>
        <w:rPr>
          <w:rFonts w:ascii="AppleSystemUIFont" w:hAnsi="AppleSystemUIFont" w:cs="AppleSystemUIFont"/>
          <w:sz w:val="26"/>
          <w:szCs w:val="26"/>
        </w:rPr>
        <w:t xml:space="preserve"> "Voice Design" to create a high-quality clone of the investor's </w:t>
      </w:r>
      <w:proofErr w:type="gramStart"/>
      <w:r>
        <w:rPr>
          <w:rFonts w:ascii="AppleSystemUIFont" w:hAnsi="AppleSystemUIFont" w:cs="AppleSystemUIFont"/>
          <w:sz w:val="26"/>
          <w:szCs w:val="26"/>
        </w:rPr>
        <w:t>voice, and</w:t>
      </w:r>
      <w:proofErr w:type="gramEnd"/>
      <w:r>
        <w:rPr>
          <w:rFonts w:ascii="AppleSystemUIFont" w:hAnsi="AppleSystemUIFont" w:cs="AppleSystemUIFont"/>
          <w:sz w:val="26"/>
          <w:szCs w:val="26"/>
        </w:rPr>
        <w:t xml:space="preserve"> generate an MP3 of them reading the customized paragraph above. Set stability high (70-80%) and clarity slightly lower to ensure it sounds like a confident narration on the theater sound system.</w:t>
      </w:r>
    </w:p>
    <w:p w14:paraId="7EA45753" w14:textId="77777777" w:rsidR="00EB125B" w:rsidRDefault="00EB125B" w:rsidP="00EB125B">
      <w:pPr>
        <w:autoSpaceDE w:val="0"/>
        <w:autoSpaceDN w:val="0"/>
        <w:adjustRightInd w:val="0"/>
        <w:rPr>
          <w:rFonts w:ascii="AppleSystemUIFont" w:hAnsi="AppleSystemUIFont" w:cs="AppleSystemUIFont"/>
          <w:sz w:val="26"/>
          <w:szCs w:val="26"/>
        </w:rPr>
      </w:pPr>
    </w:p>
    <w:p w14:paraId="5C3843BE" w14:textId="77777777" w:rsidR="00CE3EA5" w:rsidRDefault="00CE3EA5"/>
    <w:sectPr w:rsidR="00CE3EA5" w:rsidSect="00C17F9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SystemUIFontItalic">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decimal"/>
      <w:lvlText w:val="%1."/>
      <w:lvlJc w:val="left"/>
      <w:pPr>
        <w:ind w:left="720" w:hanging="360"/>
      </w:pPr>
    </w:lvl>
    <w:lvl w:ilvl="1" w:tplc="0000012E">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decimal"/>
      <w:lvlText w:val="%1."/>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1"/>
      <w:numFmt w:val="decimal"/>
      <w:lvlText w:val="%1."/>
      <w:lvlJc w:val="left"/>
      <w:pPr>
        <w:ind w:left="225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00000009"/>
    <w:lvl w:ilvl="0" w:tplc="000003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0000000A"/>
    <w:lvl w:ilvl="0" w:tplc="000003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0000000B"/>
    <w:lvl w:ilvl="0" w:tplc="000003E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0000000C"/>
    <w:lvl w:ilvl="0" w:tplc="0000044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0000000D"/>
    <w:lvl w:ilvl="0" w:tplc="000004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0000000E"/>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0000000F"/>
    <w:lvl w:ilvl="0" w:tplc="00000579">
      <w:start w:val="1"/>
      <w:numFmt w:val="decimal"/>
      <w:lvlText w:val="%1."/>
      <w:lvlJc w:val="left"/>
      <w:pPr>
        <w:ind w:left="720" w:hanging="360"/>
      </w:pPr>
    </w:lvl>
    <w:lvl w:ilvl="1" w:tplc="0000057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25B"/>
    <w:rsid w:val="00426938"/>
    <w:rsid w:val="004B5F05"/>
    <w:rsid w:val="009D43C3"/>
    <w:rsid w:val="00CE3EA5"/>
    <w:rsid w:val="00EB125B"/>
    <w:rsid w:val="00EC1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A3D692"/>
  <w15:chartTrackingRefBased/>
  <w15:docId w15:val="{598815EA-FF9A-A341-890B-59099023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3271</Words>
  <Characters>18651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Crowe</dc:creator>
  <cp:keywords/>
  <dc:description/>
  <cp:lastModifiedBy>Doug Crowe</cp:lastModifiedBy>
  <cp:revision>1</cp:revision>
  <dcterms:created xsi:type="dcterms:W3CDTF">2026-04-13T22:11:00Z</dcterms:created>
  <dcterms:modified xsi:type="dcterms:W3CDTF">2026-04-13T22:26:00Z</dcterms:modified>
</cp:coreProperties>
</file>